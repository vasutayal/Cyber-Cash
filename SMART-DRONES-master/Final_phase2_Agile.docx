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3C8" w:rsidRPr="0093056A"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Smart Drones</w:t>
      </w:r>
    </w:p>
    <w:p w:rsidR="00F653C8" w:rsidRPr="0095370A" w:rsidRDefault="00F653C8" w:rsidP="001F4A50">
      <w:pPr>
        <w:spacing w:line="276" w:lineRule="auto"/>
        <w:jc w:val="center"/>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5370A">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Beyonder</w:t>
      </w:r>
      <w:proofErr w:type="spellEnd"/>
      <w:r w:rsidR="0095370A">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5370A">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95370A">
        <w:rPr>
          <w:rFonts w:ascii="Times New Roman" w:hAnsi="Times New Roman" w:cs="Times New Roman"/>
          <w:color w:val="000000" w:themeColor="text1"/>
          <w:sz w:val="9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F653C8" w:rsidRDefault="00F653C8"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Phase 1</w:t>
      </w:r>
    </w:p>
    <w:p w:rsidR="00E04052" w:rsidRPr="0093056A" w:rsidRDefault="00E04052" w:rsidP="001F4A50">
      <w:pPr>
        <w:spacing w:line="276" w:lineRule="auto"/>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93056A" w:rsidRDefault="00F653C8"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E04052" w:rsidRDefault="00E04052" w:rsidP="001F4A50">
      <w:pPr>
        <w:spacing w:line="276" w:lineRule="auto"/>
        <w:jc w:val="center"/>
        <w:rPr>
          <w:rFonts w:ascii="Times New Roman" w:hAnsi="Times New Roman" w:cs="Times New Roman"/>
          <w:b/>
          <w:color w:val="000000" w:themeColor="text1"/>
          <w:sz w:val="44"/>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hyperlink r:id="rId6" w:history="1">
        <w:r w:rsidRPr="00E04052">
          <w:rPr>
            <w:rStyle w:val="Hyperlink"/>
            <w:sz w:val="28"/>
          </w:rPr>
          <w:t>https://github.com/kgs09/SMART-DRONES</w:t>
        </w:r>
      </w:hyperlink>
    </w:p>
    <w:p w:rsidR="0095370A"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Default="0095370A" w:rsidP="0095370A">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70A" w:rsidRPr="0093056A" w:rsidRDefault="0095370A" w:rsidP="001F4A50">
      <w:pPr>
        <w:spacing w:line="276" w:lineRule="auto"/>
        <w:jc w:val="cente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93056A" w:rsidRDefault="0095370A"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 -:</w:t>
      </w:r>
    </w:p>
    <w:p w:rsidR="00F653C8" w:rsidRPr="0093056A" w:rsidRDefault="00F653C8" w:rsidP="001F4A50">
      <w:pPr>
        <w:spacing w:line="276" w:lineRule="auto"/>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pPr w:leftFromText="180" w:rightFromText="180" w:vertAnchor="text" w:horzAnchor="margin" w:tblpY="177"/>
        <w:tblW w:w="9286" w:type="dxa"/>
        <w:tblLook w:val="04A0" w:firstRow="1" w:lastRow="0" w:firstColumn="1" w:lastColumn="0" w:noHBand="0" w:noVBand="1"/>
      </w:tblPr>
      <w:tblGrid>
        <w:gridCol w:w="3095"/>
        <w:gridCol w:w="3095"/>
        <w:gridCol w:w="3096"/>
      </w:tblGrid>
      <w:tr w:rsidR="0093056A" w:rsidRPr="0093056A" w:rsidTr="008C3D99">
        <w:trPr>
          <w:trHeight w:val="416"/>
        </w:trPr>
        <w:tc>
          <w:tcPr>
            <w:tcW w:w="3095" w:type="dxa"/>
          </w:tcPr>
          <w:p w:rsidR="008C3D99" w:rsidRPr="0093056A"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
        </w:tc>
        <w:tc>
          <w:tcPr>
            <w:tcW w:w="3095" w:type="dxa"/>
          </w:tcPr>
          <w:p w:rsidR="008C3D99" w:rsidRPr="0093056A"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 ID</w:t>
            </w:r>
          </w:p>
        </w:tc>
        <w:tc>
          <w:tcPr>
            <w:tcW w:w="3096" w:type="dxa"/>
          </w:tcPr>
          <w:p w:rsidR="008C3D99" w:rsidRPr="0093056A" w:rsidRDefault="008C3D99" w:rsidP="001F4A50">
            <w:pPr>
              <w:spacing w:line="276" w:lineRule="auto"/>
              <w:jc w:val="center"/>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highlight w:val="light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NUMBER</w:t>
            </w:r>
          </w:p>
        </w:tc>
      </w:tr>
      <w:tr w:rsidR="0093056A" w:rsidRPr="0093056A" w:rsidTr="008C3D99">
        <w:trPr>
          <w:trHeight w:val="556"/>
        </w:trPr>
        <w:tc>
          <w:tcPr>
            <w:tcW w:w="3095"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Aditya </w:t>
            </w:r>
            <w:proofErr w:type="spellStart"/>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Rastogi</w:t>
            </w:r>
            <w:proofErr w:type="spellEnd"/>
          </w:p>
        </w:tc>
        <w:tc>
          <w:tcPr>
            <w:tcW w:w="3095" w:type="dxa"/>
          </w:tcPr>
          <w:p w:rsidR="00F653C8" w:rsidRPr="0093056A" w:rsidRDefault="008C2603"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500068848</w:t>
            </w:r>
          </w:p>
        </w:tc>
        <w:tc>
          <w:tcPr>
            <w:tcW w:w="3096"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05</w:t>
            </w:r>
          </w:p>
        </w:tc>
      </w:tr>
      <w:tr w:rsidR="0093056A" w:rsidRPr="0093056A" w:rsidTr="008C3D99">
        <w:trPr>
          <w:trHeight w:val="536"/>
        </w:trPr>
        <w:tc>
          <w:tcPr>
            <w:tcW w:w="3095"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Kunal</w:t>
            </w:r>
            <w:proofErr w:type="spellEnd"/>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Gaurav Srivastava</w:t>
            </w:r>
          </w:p>
        </w:tc>
        <w:tc>
          <w:tcPr>
            <w:tcW w:w="3095"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500068583</w:t>
            </w:r>
          </w:p>
        </w:tc>
        <w:tc>
          <w:tcPr>
            <w:tcW w:w="3096"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tc>
      </w:tr>
      <w:tr w:rsidR="0093056A" w:rsidRPr="0093056A" w:rsidTr="00F653C8">
        <w:trPr>
          <w:trHeight w:val="582"/>
        </w:trPr>
        <w:tc>
          <w:tcPr>
            <w:tcW w:w="3095"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Rahul Sharma</w:t>
            </w:r>
          </w:p>
        </w:tc>
        <w:tc>
          <w:tcPr>
            <w:tcW w:w="3095" w:type="dxa"/>
          </w:tcPr>
          <w:p w:rsidR="00F653C8" w:rsidRPr="0093056A" w:rsidRDefault="001C1F6E"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500066535</w:t>
            </w:r>
          </w:p>
        </w:tc>
        <w:tc>
          <w:tcPr>
            <w:tcW w:w="3096" w:type="dxa"/>
          </w:tcPr>
          <w:p w:rsidR="00F653C8" w:rsidRPr="0093056A" w:rsidRDefault="001C1F6E"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p>
        </w:tc>
      </w:tr>
      <w:tr w:rsidR="0093056A" w:rsidRPr="0093056A" w:rsidTr="00F653C8">
        <w:trPr>
          <w:trHeight w:val="582"/>
        </w:trPr>
        <w:tc>
          <w:tcPr>
            <w:tcW w:w="3095" w:type="dxa"/>
          </w:tcPr>
          <w:p w:rsidR="00F653C8" w:rsidRPr="0093056A" w:rsidRDefault="00F653C8"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Vasu Tayal</w:t>
            </w:r>
          </w:p>
        </w:tc>
        <w:tc>
          <w:tcPr>
            <w:tcW w:w="3095" w:type="dxa"/>
          </w:tcPr>
          <w:p w:rsidR="00F653C8" w:rsidRPr="0093056A" w:rsidRDefault="009B5C86" w:rsidP="009B5C86">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500068847</w:t>
            </w:r>
          </w:p>
        </w:tc>
        <w:tc>
          <w:tcPr>
            <w:tcW w:w="3096" w:type="dxa"/>
          </w:tcPr>
          <w:p w:rsidR="00F653C8" w:rsidRPr="0093056A" w:rsidRDefault="009B5C86" w:rsidP="001F4A50">
            <w:pPr>
              <w:spacing w:line="276"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p>
        </w:tc>
      </w:tr>
    </w:tbl>
    <w:p w:rsidR="00314968" w:rsidRPr="0093056A"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
      <w:sdtPr>
        <w:rPr>
          <w:rFonts w:ascii="Times New Roman" w:eastAsia="Times New Roman" w:hAnsi="Times New Roman" w:cs="Times New Roman"/>
          <w:b/>
          <w:bCs/>
          <w:color w:val="000000" w:themeColor="text1"/>
          <w:kern w:val="36"/>
          <w:sz w:val="48"/>
          <w:szCs w:val="48"/>
          <w:lang w:val="en-IN"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659311400"/>
        <w:docPartObj>
          <w:docPartGallery w:val="Table of Contents"/>
          <w:docPartUnique/>
        </w:docPartObj>
      </w:sdtPr>
      <w:sdtEndPr>
        <w:rPr>
          <w:noProof/>
        </w:rPr>
      </w:sdtEndPr>
      <w:sdtContent>
        <w:p w:rsidR="00314968" w:rsidRPr="0093056A" w:rsidRDefault="00314968">
          <w:pPr>
            <w:pStyle w:val="TOCHeading"/>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314968" w:rsidRDefault="00314968"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&amp; objective</w:t>
          </w:r>
        </w:p>
        <w:p w:rsidR="0093056A"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93056A" w:rsidRDefault="002D2D97"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Manifesto</w:t>
          </w:r>
        </w:p>
        <w:p w:rsidR="0093056A"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93056A"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Entity Relation Diagram</w:t>
          </w:r>
        </w:p>
        <w:p w:rsidR="0093056A" w:rsidRDefault="0093056A"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Flow Diagram</w:t>
          </w:r>
        </w:p>
        <w:p w:rsidR="0022749E"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ETVX</w:t>
          </w:r>
        </w:p>
        <w:p w:rsidR="0022749E" w:rsidRDefault="0022749E"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PERT Chart</w:t>
          </w:r>
        </w:p>
        <w:p w:rsidR="007C294C" w:rsidRDefault="007C294C"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Methodology</w:t>
          </w:r>
        </w:p>
        <w:p w:rsidR="00934BE2" w:rsidRPr="0093056A" w:rsidRDefault="00934BE2" w:rsidP="00314968">
          <w:pPr>
            <w:pStyle w:val="Heading1"/>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bCs w:val="0"/>
              <w:noProof/>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&amp; Control</w:t>
          </w:r>
        </w:p>
        <w:p w:rsidR="00314968" w:rsidRPr="0093056A"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93056A" w:rsidRDefault="00314968" w:rsidP="00314968">
          <w:pPr>
            <w:pStyle w:val="Heading1"/>
            <w:rPr>
              <w:b w:val="0"/>
              <w:bCs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14968" w:rsidRPr="0093056A" w:rsidRDefault="007F7F96" w:rsidP="00314968">
          <w:pPr>
            <w:pStyle w:val="Heading1"/>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Content>
    </w:sdt>
    <w:p w:rsidR="00314968" w:rsidRPr="0093056A" w:rsidRDefault="0031496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7B593B" w:rsidRPr="0093056A"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653C8" w:rsidRPr="0093056A"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 and objectives:-</w:t>
      </w:r>
    </w:p>
    <w:p w:rsidR="008C3D99" w:rsidRPr="0093056A"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A384F" w:rsidRPr="002D2D97" w:rsidRDefault="00CA384F" w:rsidP="001F4A50">
      <w:pPr>
        <w:spacing w:line="276" w:lineRule="auto"/>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D9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Aim</w:t>
      </w:r>
      <w:r w:rsidR="008C3D99" w:rsidRPr="002D2D9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8C3D99" w:rsidRPr="0093056A"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aim is to make the drones smarter by upgrading their software(s) and hard</w:t>
      </w:r>
      <w:r w:rsidR="00CA384F"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 according to user.</w:t>
      </w:r>
    </w:p>
    <w:p w:rsidR="00CA384F" w:rsidRPr="002D2D97" w:rsidRDefault="00CA384F" w:rsidP="001F4A50">
      <w:pPr>
        <w:spacing w:line="276" w:lineRule="auto"/>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2D9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rsidR="00524567" w:rsidRPr="0093056A" w:rsidRDefault="008C3D9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looking forward to </w:t>
      </w:r>
      <w:r w:rsidR="00524567"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innovate and upgrade all the drones based on the domain(s) they’re currently being used in. And we are also planning to provide user specified customisations. To optimise it for the best usage.</w:t>
      </w:r>
    </w:p>
    <w:p w:rsidR="00397C67" w:rsidRPr="0093056A" w:rsidRDefault="005245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planning to innovate the current technology by optimising the power source, enabling the drones to have a self-navigating program to find the best path and adding a safety feature of self-dodging pattern with help of </w:t>
      </w:r>
      <w:r w:rsidR="00CA384F"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 &amp; AI</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codes</w:t>
      </w:r>
      <w:r w:rsidR="00397C67"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 provide it on reasonable price. </w:t>
      </w:r>
    </w:p>
    <w:p w:rsidR="00397C67" w:rsidRPr="0093056A" w:rsidRDefault="00397C67"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goal is to upgrade the drones to be smart</w:t>
      </w:r>
      <w:r w:rsidR="00524567"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enough to do the work in most efficient way possible and in least time.</w:t>
      </w:r>
    </w:p>
    <w:p w:rsidR="0067759B" w:rsidRPr="0093056A"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F4148" w:rsidRPr="0093056A"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Abstract:</w:t>
      </w:r>
    </w:p>
    <w:p w:rsidR="0067759B" w:rsidRPr="0093056A"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 the past few years, drones have become central to the functions of various businesses and governmental organizations and have managed to pierce through areas where certain industries were either stagnant or lagging behind. From quick deliveries at rush hour to scanning an unreachable military base, drones are proving to be extremely beneficial in places where man cannot reach or is unable to perform in a timely and efficient manner.</w:t>
      </w:r>
    </w:p>
    <w:p w:rsidR="0067759B" w:rsidRPr="0093056A"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objective is to make the drones smarter with help of real-time machine learning &amp; artificial intelligence. To make them more efficient and autonomous, with various safety levels and anonymous features. Our approach is completely user driven.</w:t>
      </w:r>
    </w:p>
    <w:p w:rsidR="0067759B" w:rsidRPr="0093056A"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aiming to upgrade the hardware for more speed, reliability, strength &amp; to optimize it to be more power sufficient.</w:t>
      </w:r>
    </w:p>
    <w:p w:rsidR="0067759B" w:rsidRPr="0093056A" w:rsidRDefault="0067759B" w:rsidP="0067759B">
      <w:pPr>
        <w:spacing w:line="276" w:lineRule="auto"/>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plan to make user specific customisations in every domain to give the users the best experience.</w:t>
      </w:r>
    </w:p>
    <w:p w:rsidR="0067759B" w:rsidRPr="0093056A" w:rsidRDefault="0067759B" w:rsidP="006F414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Currently there are 7 Generations of drones, from which most of the drones being used today are from 5</w:t>
      </w:r>
      <w:r w:rsidRPr="0093056A">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6</w:t>
      </w:r>
      <w:r w:rsidRPr="0093056A">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We focus on making all the drones with 7</w:t>
      </w:r>
      <w:r w:rsidRPr="0093056A">
        <w:rPr>
          <w:rFonts w:ascii="Times New Roman" w:hAnsi="Times New Roman" w:cs="Times New Roman"/>
          <w:color w:val="000000" w:themeColor="text1"/>
          <w:szCs w:val="28"/>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93056A">
        <w:rPr>
          <w:rFonts w:ascii="Times New Roman" w:hAnsi="Times New Roman"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93056A" w:rsidRDefault="0067759B">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Manifesto </w:t>
      </w:r>
    </w:p>
    <w:p w:rsidR="006F4148" w:rsidRPr="0093056A" w:rsidRDefault="006F4148">
      <w:pPr>
        <w:rPr>
          <w:rFonts w:ascii="Times New Roman" w:hAnsi="Times New Roman" w:cs="Times New Roman"/>
          <w:color w:val="000000" w:themeColor="text1"/>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93056A"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Individuals and interactions over processes and tools</w:t>
      </w:r>
    </w:p>
    <w:p w:rsidR="0067759B" w:rsidRPr="0093056A"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software over comprehensive documentation</w:t>
      </w:r>
    </w:p>
    <w:p w:rsidR="0067759B" w:rsidRPr="0093056A"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collaboration over contract negotiation</w:t>
      </w:r>
    </w:p>
    <w:p w:rsidR="0067759B" w:rsidRPr="0093056A" w:rsidRDefault="0067759B" w:rsidP="0067759B">
      <w:pPr>
        <w:pStyle w:val="ListParagraph"/>
        <w:numPr>
          <w:ilvl w:val="0"/>
          <w:numId w:val="14"/>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Responding to change over following a plan</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F653C8" w:rsidRPr="0093056A" w:rsidRDefault="00F653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F4148" w:rsidRPr="0093056A" w:rsidRDefault="00F653C8" w:rsidP="001F4A50">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Introduction:- </w:t>
      </w:r>
    </w:p>
    <w:p w:rsidR="008C3D99" w:rsidRPr="0093056A"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era of artificial intelligence and machine learning, this project gives insight on the self-navigation and real-time machine learning in unmanned aerial vehicles (UAVs) </w:t>
      </w:r>
      <w:r w:rsidR="002D2D97"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often</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known as drones. Basically this project will tell you about how do UAVs choose shortest route given by the users and react to the real-time situation itself without the help of the user. UAVs used today are mostly require the presence of man driven, automation is still not significant factor in this industry. As such human errors in situations facing an un-occasional barrier are very problematic to counter. This system acts as a safety switch which automatically turns on when required thus eliminating human errors to the best possible extent.</w:t>
      </w:r>
    </w:p>
    <w:p w:rsidR="008C3D99" w:rsidRPr="0093056A"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Drones, a mechanical marvel have become an integral part of our life. They are used in almost every sector, from military to farming, from surveillance to recreational activities, thus covering all possible angles. For example in military sector drones are used for surveillance, for attacking etc. Also this technology is becoming increasingly popular among common people. Its a</w:t>
      </w:r>
      <w:r w:rsidR="00910D64"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 has vastly affected the</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day to day lives such as in the farming sector drones are used for spraying pesticides as well as analysing the state of crops, in the educational sector drones have become a famous recreational target of young engineers. </w:t>
      </w:r>
    </w:p>
    <w:p w:rsidR="008C3D99" w:rsidRPr="0093056A"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Advances in this technology are very recent and it is still in a developing phase. Although drones have proved extremely vigilant in reducing human effort they have a number of limitations in itself. The limitations of the navigation system, is one of the factors that this software will try to overcome. The main idea behind it is the concept of machine learning</w:t>
      </w:r>
      <w:r w:rsidR="00910D64"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00F52296"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intelligence</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will help in reducing physical interference in the working of these drones. </w:t>
      </w:r>
    </w:p>
    <w:p w:rsidR="00F653C8" w:rsidRPr="0093056A" w:rsidRDefault="008C3D99"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Recent statistics about the drones and facts gathered in 2018-2019. Exactly, this statistic is about the economic impact from the UAVs in United States of America (in billion U.S. Dollars). In 2015, industry was earning about 1.2 billion dollars, in 2016 it rose to 2.3 billion dollars, in 2017 it rose to 3.5 billion dollars, in 2018 it roses to 3.6 billion dollars, in 2019 it was 3.8 billion dollars, in 2020 it is estimated about 4 billion dollars, in 2021 it is estimated about 4.2 billion dollars, in 2022 it will rise to 4.4 billion dollars, in 2023 it will rise to 4.6 billion dollars, in 2024 it will rise to 4.9 billion dollars and till 2025 it will rise to 5 billion dollars approximately. In the past ten years, the technology and functionality of the drones have increased about 4times as in 2015 it was about 1.2 billion dollars and in 2025 it will be about 5 billion dollars.</w:t>
      </w:r>
    </w:p>
    <w:p w:rsidR="00A64403" w:rsidRPr="0093056A" w:rsidRDefault="00A64403" w:rsidP="008C3D99">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Till current time there are 7 Generations of UAVs based on the technology used in them. </w:t>
      </w:r>
    </w:p>
    <w:p w:rsidR="002B5BDD" w:rsidRPr="0093056A" w:rsidRDefault="002B5BDD" w:rsidP="002B5BDD">
      <w:pPr>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w:t>
      </w:r>
      <w:r w:rsidR="0081380E" w:rsidRPr="0093056A">
        <w:rPr>
          <w:rStyle w:val="Strong"/>
          <w:rFonts w:ascii="Times New Roman" w:hAnsi="Times New Roman" w:cs="Times New Roman"/>
          <w:b w:val="0"/>
          <w:color w:val="000000" w:themeColor="text1"/>
          <w:bdr w:val="none" w:sz="0" w:space="0" w:color="auto" w:frame="1"/>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UAVs</w:t>
      </w:r>
    </w:p>
    <w:p w:rsidR="002B5BDD" w:rsidRPr="0093056A"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1: B</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asic remote control aircraft of all forms.</w:t>
      </w:r>
    </w:p>
    <w:p w:rsidR="002B5BDD" w:rsidRPr="0093056A"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2: Static design, fixed camera mount, video recording and still </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photos, manual piloting control.</w:t>
      </w:r>
    </w:p>
    <w:p w:rsidR="002B5BDD" w:rsidRPr="0093056A"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3: S</w:t>
      </w:r>
      <w:r w:rsidR="002B5BDD"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tatic design, two-axis gimbals, HD video, basic sa</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fety models, assisted piloting.</w:t>
      </w:r>
    </w:p>
    <w:p w:rsidR="002B5BDD" w:rsidRPr="0093056A"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Generation 4: Transformative design, Three-axis gimbals, 1080P HD video o</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 higher-value instrumentation, </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improved</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safety modes, autopilot modes.</w:t>
      </w:r>
    </w:p>
    <w:p w:rsidR="0081380E" w:rsidRPr="0093056A"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5: Transformative designs, 360° gimbals, 4K video or higher-value instru</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mentation, intelligent piloting </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modes.</w:t>
      </w:r>
    </w:p>
    <w:p w:rsidR="002B5BDD" w:rsidRPr="0093056A" w:rsidRDefault="002B5BDD"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Generation 6: Commercial suitability, safety and regulatory standards based design, platform and payload adaptability, automated safety modes, intelligent piloting models and fu</w:t>
      </w:r>
      <w:r w:rsidR="0081380E"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ll autonomy, airspace awareness.</w:t>
      </w:r>
    </w:p>
    <w:p w:rsidR="002B5BDD" w:rsidRPr="0093056A" w:rsidRDefault="0081380E"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Generation </w:t>
      </w:r>
      <w:r w:rsidR="002B5BDD"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Complete commercial suitability,</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fully compliant safety and regulatory standards-based design</w:t>
      </w:r>
      <w:r w:rsidR="002B5BDD"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payload interchangeability, automated safety modes, enhanced intelligent piloting models and full awareness, auto action (take</w:t>
      </w:r>
      <w:r w:rsidR="00E00245"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2B5BDD"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 land, and mission execution)</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64403" w:rsidRPr="0093056A" w:rsidRDefault="00A6440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target is to make all the drones with the 7</w:t>
      </w:r>
      <w:r w:rsidRPr="0093056A">
        <w:rPr>
          <w:rFonts w:ascii="Times New Roman" w:hAnsi="Times New Roman" w:cs="Times New Roman"/>
          <w:color w:val="000000" w:themeColor="text1"/>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Generation technology. With best optimised features needed in major domains. We our targeting certain domains, which are as follow:</w:t>
      </w:r>
    </w:p>
    <w:p w:rsidR="0081380E" w:rsidRPr="0093056A"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Target Domain(s):</w:t>
      </w:r>
    </w:p>
    <w:p w:rsidR="00084433" w:rsidRPr="0093056A" w:rsidRDefault="00084433" w:rsidP="002B5BDD">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Military Drones Technology / Security Drones -: Military usage of drones has become the primary use in today's world. Used as target decoys, for combat missions, research and development, and for supervision, drones have been part and parcel of the military forces worldwide.</w:t>
      </w:r>
    </w:p>
    <w:p w:rsidR="00084433" w:rsidRPr="0093056A"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Commercial Drone Technology / Industry Based Drones -: commercial drones have become a very important and time managing tool in industries. They’</w:t>
      </w:r>
      <w:r w:rsidR="004A14FA"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also being used for delivery.</w:t>
      </w:r>
    </w:p>
    <w:p w:rsidR="00084433" w:rsidRPr="0093056A"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Personal Drone Technology -:</w:t>
      </w:r>
      <w:r w:rsidR="004A14FA"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Personal drones have taken place of many entertainment devices, people are getting drones for almost everything, from racing to photography. </w:t>
      </w:r>
    </w:p>
    <w:p w:rsidR="00084433" w:rsidRPr="0093056A"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Drone Technology -:</w:t>
      </w:r>
      <w:r w:rsidR="004A14FA"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Research drones are being used to make archaeological discoveries.  </w:t>
      </w:r>
    </w:p>
    <w:p w:rsidR="004A14FA" w:rsidRPr="0093056A" w:rsidRDefault="00084433"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Rescue Drone Technology -:</w:t>
      </w:r>
      <w:r w:rsidR="004A14FA"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Rescue Drones are being used in many hazardous situations, to supply necessary goods and to rescue people/animals from places man can’t reach.</w:t>
      </w:r>
    </w:p>
    <w:p w:rsidR="0067759B" w:rsidRPr="0093056A" w:rsidRDefault="00F653C8" w:rsidP="00084433">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67759B" w:rsidRPr="0093056A" w:rsidRDefault="0067759B">
      <w:pPr>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noProof/>
          <w:color w:val="000000" w:themeColor="text1"/>
          <w:sz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Entity relation digram</w:t>
      </w:r>
    </w:p>
    <w:p w:rsidR="0095370A" w:rsidRDefault="0095370A">
      <w:pPr>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93056A" w:rsidRDefault="0095370A">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834482" cy="79469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1788" cy="7956919"/>
                    </a:xfrm>
                    <a:prstGeom prst="rect">
                      <a:avLst/>
                    </a:prstGeom>
                    <a:noFill/>
                    <a:ln>
                      <a:noFill/>
                    </a:ln>
                  </pic:spPr>
                </pic:pic>
              </a:graphicData>
            </a:graphic>
          </wp:inline>
        </w:drawing>
      </w:r>
      <w:r w:rsidR="0067759B"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4C621E" w:rsidRPr="0093056A" w:rsidRDefault="007B593B" w:rsidP="001F4A50">
      <w:p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Data </w:t>
      </w:r>
      <w:r w:rsidR="002A77C8"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 Di</w:t>
      </w:r>
      <w:r w:rsidR="00E00245"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gram(s)</w:t>
      </w:r>
    </w:p>
    <w:p w:rsidR="002A77C8" w:rsidRPr="0093056A" w:rsidRDefault="002A77C8"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05A59">
      <w:pPr>
        <w:pStyle w:val="ListParagraph"/>
        <w:numPr>
          <w:ilvl w:val="0"/>
          <w:numId w:val="4"/>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0-Level DFD</w:t>
      </w:r>
    </w:p>
    <w:p w:rsidR="002A77C8" w:rsidRPr="0093056A" w:rsidRDefault="0095370A" w:rsidP="002A77C8">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19445" cy="2418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9445" cy="2418715"/>
                    </a:xfrm>
                    <a:prstGeom prst="rect">
                      <a:avLst/>
                    </a:prstGeom>
                    <a:noFill/>
                    <a:ln>
                      <a:noFill/>
                    </a:ln>
                  </pic:spPr>
                </pic:pic>
              </a:graphicData>
            </a:graphic>
          </wp:inline>
        </w:drawing>
      </w:r>
    </w:p>
    <w:p w:rsidR="002A77C8" w:rsidRPr="0093056A"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customer will provide customization idea(s).</w:t>
      </w:r>
    </w:p>
    <w:p w:rsidR="002A77C8" w:rsidRPr="0093056A" w:rsidRDefault="00F52296"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will be providing </w:t>
      </w:r>
      <w:r w:rsidR="00CA384F"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with their needs and wants.</w:t>
      </w:r>
    </w:p>
    <w:p w:rsidR="002A77C8" w:rsidRPr="0093056A"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data received from customer will be converted into information. </w:t>
      </w:r>
    </w:p>
    <w:p w:rsidR="002A77C8" w:rsidRPr="0093056A" w:rsidRDefault="00CA384F"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the he</w:t>
      </w:r>
      <w:r w:rsidR="0095370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lp of that information we</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w:t>
      </w:r>
      <w:r w:rsidR="0095370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demand for parts</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2A77C8" w:rsidRPr="0093056A" w:rsidRDefault="0095370A" w:rsidP="002A77C8">
      <w:pPr>
        <w:pStyle w:val="ListParagraph"/>
        <w:numPr>
          <w:ilvl w:val="0"/>
          <w:numId w:val="7"/>
        </w:num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Supplier will provide with the parts</w:t>
      </w:r>
      <w:r w:rsidR="00CA384F"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5A59" w:rsidRPr="0093056A" w:rsidRDefault="00105A59"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16625" w:rsidRPr="0093056A" w:rsidRDefault="00E16625"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593B" w:rsidRPr="0093056A" w:rsidRDefault="007B593B" w:rsidP="001F4A50">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C2603" w:rsidRPr="0093056A" w:rsidRDefault="00105A59" w:rsidP="00105A59">
      <w:pPr>
        <w:pStyle w:val="ListParagraph"/>
        <w:numPr>
          <w:ilvl w:val="0"/>
          <w:numId w:val="4"/>
        </w:numPr>
        <w:spacing w:line="276"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1-Level DFD</w:t>
      </w:r>
    </w:p>
    <w:p w:rsidR="002A77C8" w:rsidRPr="0093056A" w:rsidRDefault="002D2D97" w:rsidP="002A77C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lang w:eastAsia="en-IN"/>
        </w:rPr>
        <w:drawing>
          <wp:inline distT="0" distB="0" distL="0" distR="0" wp14:anchorId="4C369BAD" wp14:editId="65FF15D6">
            <wp:extent cx="5360035" cy="442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0035" cy="4425950"/>
                    </a:xfrm>
                    <a:prstGeom prst="rect">
                      <a:avLst/>
                    </a:prstGeom>
                    <a:noFill/>
                    <a:ln>
                      <a:noFill/>
                    </a:ln>
                  </pic:spPr>
                </pic:pic>
              </a:graphicData>
            </a:graphic>
          </wp:inline>
        </w:drawing>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go for specific domain.</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check if the base features provided in that domain meets his/her expectations or not.</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can select the base features according to the need. </w:t>
      </w:r>
    </w:p>
    <w:p w:rsidR="002A77C8" w:rsidRPr="0093056A" w:rsidRDefault="000847F8" w:rsidP="000847F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can also go for custom features according to the need.</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custom details would be stored.</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 details would be taken to process.</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Details go for development.</w:t>
      </w:r>
    </w:p>
    <w:p w:rsidR="00E16625"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is made by developer.</w:t>
      </w:r>
    </w:p>
    <w:p w:rsidR="002A77C8" w:rsidRPr="0093056A" w:rsidRDefault="000847F8"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w:t>
      </w:r>
      <w:r w:rsidR="007B593B"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image is developed.</w:t>
      </w: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2A77C8" w:rsidRPr="0093056A"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Pre-face image is given to user.</w:t>
      </w:r>
    </w:p>
    <w:p w:rsidR="002A77C8" w:rsidRDefault="007B593B" w:rsidP="002A77C8">
      <w:pPr>
        <w:pStyle w:val="ListParagraph"/>
        <w:numPr>
          <w:ilvl w:val="0"/>
          <w:numId w:val="8"/>
        </w:num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checks if the image meets his expectations.</w:t>
      </w: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Pr="0022749E" w:rsidRDefault="0022749E" w:rsidP="0022749E">
      <w:pP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49E">
        <w:rPr>
          <w:rFonts w:ascii="Times New Roman" w:hAnsi="Times New Roman" w:cs="Times New Roman"/>
          <w:b/>
          <w:color w:val="222222"/>
          <w:sz w:val="28"/>
          <w:szCs w:val="28"/>
          <w:shd w:val="clear" w:color="auto" w:fill="FFFFFF"/>
        </w:rPr>
        <w:lastRenderedPageBreak/>
        <w:t>Entry, Task, Verification, and Exit</w:t>
      </w: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eastAsia="en-IN"/>
        </w:rPr>
        <w:drawing>
          <wp:inline distT="0" distB="0" distL="0" distR="0" wp14:anchorId="145D8C38" wp14:editId="63D8F7F0">
            <wp:extent cx="5722620" cy="7635240"/>
            <wp:effectExtent l="0" t="0" r="0" b="3810"/>
            <wp:docPr id="3" name="Picture 3" descr="C:\Users\KGS\AppData\Local\Microsoft\Windows\INetCache\Content.Word\WhatsApp Image 2020-03-24 at 1.31.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S\AppData\Local\Microsoft\Windows\INetCache\Content.Word\WhatsApp Image 2020-03-24 at 1.31.53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7635240"/>
                    </a:xfrm>
                    <a:prstGeom prst="rect">
                      <a:avLst/>
                    </a:prstGeom>
                    <a:noFill/>
                    <a:ln>
                      <a:noFill/>
                    </a:ln>
                  </pic:spPr>
                </pic:pic>
              </a:graphicData>
            </a:graphic>
          </wp:inline>
        </w:drawing>
      </w: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Program Evaluation and Review Technique</w:t>
      </w:r>
    </w:p>
    <w:p w:rsidR="0022749E" w:rsidRPr="0022749E" w:rsidRDefault="0022749E" w:rsidP="0022749E">
      <w:pPr>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49E">
        <w:rPr>
          <w:rFonts w:ascii="Times New Roman" w:hAnsi="Times New Roman" w:cs="Times New Roman"/>
          <w:noProof/>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731510" cy="3954575"/>
            <wp:effectExtent l="0" t="0" r="2540" b="8255"/>
            <wp:docPr id="4" name="Picture 4" descr="C:\Users\aditya rastogi\Desktop\per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 rastogi\Desktop\pert ch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54575"/>
                    </a:xfrm>
                    <a:prstGeom prst="rect">
                      <a:avLst/>
                    </a:prstGeom>
                    <a:noFill/>
                    <a:ln>
                      <a:noFill/>
                    </a:ln>
                  </pic:spPr>
                </pic:pic>
              </a:graphicData>
            </a:graphic>
          </wp:inline>
        </w:drawing>
      </w: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22749E">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2749E" w:rsidRDefault="0022749E"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2D97" w:rsidRDefault="002D2D97" w:rsidP="0067759B">
      <w:pPr>
        <w:spacing w:line="276" w:lineRule="auto"/>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93056A" w:rsidRDefault="0067759B" w:rsidP="0067759B">
      <w:pPr>
        <w:spacing w:line="276"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Methodologies:-</w:t>
      </w:r>
    </w:p>
    <w:p w:rsidR="0067759B" w:rsidRPr="0093056A"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 of all the methodologies Feature Driven Development methodology is the best foot toward our project. This is a </w:t>
      </w: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model-driven, short-iteration process that was built around software engineering and is the best practices such as domain object modelling, developing by feature, and code ownership. The blending of these practices that resulted in a cohesive whole is the best characteristic of FDD.</w:t>
      </w:r>
    </w:p>
    <w:p w:rsidR="0067759B" w:rsidRPr="0093056A" w:rsidRDefault="0067759B" w:rsidP="0067759B">
      <w:pPr>
        <w:spacing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Some key features of FDD are:-</w:t>
      </w:r>
    </w:p>
    <w:p w:rsidR="0067759B" w:rsidRPr="0093056A"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an overall model</w:t>
      </w:r>
    </w:p>
    <w:p w:rsidR="0067759B" w:rsidRPr="0093056A"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a feature list</w:t>
      </w:r>
    </w:p>
    <w:p w:rsidR="0067759B" w:rsidRPr="0093056A"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Planning by feature</w:t>
      </w:r>
    </w:p>
    <w:p w:rsidR="0067759B" w:rsidRPr="0093056A"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Designing by feature</w:t>
      </w:r>
    </w:p>
    <w:p w:rsidR="0067759B" w:rsidRPr="0093056A" w:rsidRDefault="0067759B" w:rsidP="0067759B">
      <w:pPr>
        <w:numPr>
          <w:ilvl w:val="0"/>
          <w:numId w:val="1"/>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Building by feature</w:t>
      </w: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 begins by establishing an overall model shape, which will result in a feature list. It then continues with a series of two-week “plan by feature, design by feature, </w:t>
      </w:r>
      <w:proofErr w:type="gramStart"/>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w:t>
      </w:r>
      <w:proofErr w:type="gramEnd"/>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feature” iterations. The features are small, “useful in the eyes of the client” results. If they will take more than two weeks to build, then they will have to be broken down into smaller features.</w:t>
      </w: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of FDD:-</w:t>
      </w: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FDD’s main purpose is to deliver tangible, working software in a timely manner, repeatedly. </w:t>
      </w: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Advantages </w:t>
      </w:r>
    </w:p>
    <w:p w:rsidR="0067759B" w:rsidRPr="0093056A"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can be deployed to large group of teams due to the concept of “just enough design initially” (JEDI).</w:t>
      </w:r>
    </w:p>
    <w:p w:rsidR="0067759B" w:rsidRPr="0093056A" w:rsidRDefault="0067759B" w:rsidP="0067759B">
      <w:pPr>
        <w:pStyle w:val="ListParagraph"/>
        <w:numPr>
          <w:ilvl w:val="0"/>
          <w:numId w:val="2"/>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great solution to maintain control for incremental and inherently complex agile project management.</w:t>
      </w: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Disadvantages </w:t>
      </w:r>
    </w:p>
    <w:p w:rsidR="0067759B" w:rsidRDefault="0067759B" w:rsidP="0067759B">
      <w:pPr>
        <w:pStyle w:val="ListParagraph"/>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56A">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Iterations are not well defined by the process as other agile methodologies. </w:t>
      </w:r>
    </w:p>
    <w:p w:rsid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Methodology used in this project is FDD i.e. Feature Driven Development.</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methodology’s main factors is as follows:-</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Develop an overall model</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a feature list</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Plan by feature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Design by feature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Build by feature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Overall Model:-</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model when completed will be a drone which would have ability to navigate itself when the pilot is idle. A self</w:t>
      </w: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-equipped drone is the future. </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complete this project it requirements are:-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Material of the drone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Brushless Motor</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Landing gear</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Battery</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Team of programmer to program the drone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Sensors</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GPS module </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Receiver and transmitter</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 by feature:-</w:t>
      </w:r>
    </w:p>
    <w:p w:rsid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would be planed according to the feature declared above and will also depend on the domain to be used in.</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Design by feature:-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drone will be designed in this process and will be better than the overall model which was the basic idea. After completion of this process the drone will in its prime form whi</w:t>
      </w:r>
      <w: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 will be made using software.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by feature:-</w:t>
      </w:r>
    </w:p>
    <w:p w:rsidR="004741DD" w:rsidRPr="004741DD" w:rsidRDefault="004741DD" w:rsidP="004741DD">
      <w:pPr>
        <w:shd w:val="clear" w:color="auto" w:fill="FFFFFF"/>
        <w:spacing w:before="100" w:beforeAutospacing="1" w:after="100" w:afterAutospacing="1" w:line="276" w:lineRule="auto"/>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41DD">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final process, the drone will be made in reality under this process.</w:t>
      </w:r>
    </w:p>
    <w:p w:rsidR="0067759B" w:rsidRPr="0093056A" w:rsidRDefault="0067759B" w:rsidP="0067759B">
      <w:pPr>
        <w:rPr>
          <w:rFonts w:ascii="Times New Roman" w:eastAsia="Times New Roman" w:hAnsi="Times New Roman"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759B" w:rsidRPr="0093056A" w:rsidRDefault="0067759B" w:rsidP="0067759B">
      <w:pPr>
        <w:shd w:val="clear" w:color="auto" w:fill="FFFFFF"/>
        <w:spacing w:before="100" w:beforeAutospacing="1" w:after="100" w:afterAutospacing="1" w:line="276" w:lineRule="auto"/>
        <w:rPr>
          <w:rFonts w:ascii="Times New Roman" w:eastAsia="Times New Roman" w:hAnsi="Times New Roman" w:cs="Times New Roman"/>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93056A" w:rsidRDefault="002A77C8" w:rsidP="0067759B">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Pr="0093056A"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Default="002A77C8"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41DD" w:rsidRPr="0093056A" w:rsidRDefault="004741DD" w:rsidP="002A77C8">
      <w:pPr>
        <w:pStyle w:val="ListParagraph"/>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A77C8" w:rsidRDefault="002A77C8"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34BE2" w:rsidRPr="00934BE2" w:rsidRDefault="00934BE2" w:rsidP="00934BE2">
      <w:pP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Project Planning and control</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is an organized and integrated management process, which focuses on activities required for 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planning process consists of the following things-: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the project requirements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the products from that a simple drone can be made-:</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Motors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Electronic speed control</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Flight controller</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The drone frame</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GPS Receiver</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(Depends on the domain)</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Propellers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Batteries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Connectors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Camera (Depends on the domain)</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Gimbal</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mounting pad</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 micro SD card</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An RC receiver</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cost estimates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to keep our selling price low as we our new in this industry and we also have to try to minimize the cost price of the drone as we our new in this industry and no one will supply the material in less price. And we have one advantage of customization option in that we can sell them on high rates compare to the drones based on the domains and can make more profit from there.</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Identification of risks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main risk is to compete with the existing company like </w:t>
      </w:r>
      <w:proofErr w:type="spellStart"/>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Yuneec</w:t>
      </w:r>
      <w:proofErr w:type="spellEnd"/>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UVify</w:t>
      </w:r>
      <w:proofErr w:type="spellEnd"/>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Hubsan</w:t>
      </w:r>
      <w:proofErr w:type="spellEnd"/>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Parrot, </w:t>
      </w:r>
      <w:proofErr w:type="spellStart"/>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Autel</w:t>
      </w:r>
      <w:proofErr w:type="spellEnd"/>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-Robotics and many more big companies. These companies are already well settled and have good goodwill in market. So, competing with them will be a challenged for us. And we have to minimize the cost price of one drone so that we can provide services to our customer in low prices to the already settled companies.</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Identification of critical success factor</w:t>
      </w:r>
    </w:p>
    <w:p w:rsidR="00934BE2" w:rsidRPr="00934BE2" w:rsidRDefault="00934BE2" w:rsidP="00934BE2">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4B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critical success factor is customization of drones and domain based drones on less price. The most important factor will be customization as now people want their drones to be according to their choice and if we are able to provide this in the same range the other companies provide simple drones based on the domains. This factor could be great for our company.</w:t>
      </w:r>
    </w:p>
    <w:p w:rsidR="00E858BB" w:rsidRPr="00E858BB" w:rsidRDefault="00E858BB" w:rsidP="00E858BB">
      <w:pPr>
        <w:rPr>
          <w:rFonts w:ascii="Times New Roman" w:hAnsi="Times New Roman"/>
        </w:rPr>
      </w:pPr>
      <w:r w:rsidRPr="00E858BB">
        <w:rPr>
          <w:rFonts w:ascii="Times New Roman" w:hAnsi="Times New Roman"/>
        </w:rPr>
        <w:t xml:space="preserve">Target Audience </w:t>
      </w:r>
    </w:p>
    <w:p w:rsidR="00E858BB" w:rsidRPr="00E858BB" w:rsidRDefault="00E858BB" w:rsidP="00E858BB">
      <w:pPr>
        <w:rPr>
          <w:rFonts w:ascii="Times New Roman" w:hAnsi="Times New Roman"/>
        </w:rPr>
      </w:pPr>
      <w:r w:rsidRPr="00E858BB">
        <w:rPr>
          <w:rFonts w:ascii="Times New Roman" w:hAnsi="Times New Roman"/>
        </w:rPr>
        <w:t>Military-: Military usage of drones has become the primary use in today's world. Used as target decoys, for combat missions, research and development, and for supervision, drones have been part and parcel of the military forces worldwide.</w:t>
      </w:r>
      <w:r w:rsidRPr="00E858BB">
        <w:rPr>
          <w:rFonts w:ascii="Times New Roman" w:hAnsi="Times New Roman"/>
        </w:rPr>
        <w:tab/>
      </w:r>
      <w:r w:rsidRPr="00E858BB">
        <w:rPr>
          <w:rFonts w:ascii="Times New Roman" w:hAnsi="Times New Roman"/>
        </w:rPr>
        <w:tab/>
      </w:r>
      <w:r w:rsidRPr="00E858BB">
        <w:rPr>
          <w:rFonts w:ascii="Times New Roman" w:hAnsi="Times New Roman"/>
        </w:rPr>
        <w:tab/>
      </w:r>
      <w:r w:rsidRPr="00E858BB">
        <w:rPr>
          <w:rFonts w:ascii="Times New Roman" w:hAnsi="Times New Roman"/>
        </w:rPr>
        <w:tab/>
      </w:r>
      <w:r w:rsidRPr="00E858BB">
        <w:rPr>
          <w:rFonts w:ascii="Times New Roman" w:hAnsi="Times New Roman"/>
        </w:rPr>
        <w:tab/>
      </w:r>
      <w:r w:rsidRPr="00E858BB">
        <w:rPr>
          <w:rFonts w:ascii="Times New Roman" w:hAnsi="Times New Roman"/>
        </w:rPr>
        <w:tab/>
      </w:r>
      <w:r w:rsidRPr="00E858BB">
        <w:rPr>
          <w:rFonts w:ascii="Times New Roman" w:hAnsi="Times New Roman"/>
        </w:rPr>
        <w:tab/>
        <w:t xml:space="preserve">  Mainly military drones can be used in three ways like for attacking purpose, for spying purpose, for defensive purpose. </w:t>
      </w:r>
    </w:p>
    <w:p w:rsidR="00E858BB" w:rsidRPr="00E858BB" w:rsidRDefault="00E858BB" w:rsidP="00E858BB">
      <w:pPr>
        <w:rPr>
          <w:rFonts w:ascii="Times New Roman" w:hAnsi="Times New Roman"/>
        </w:rPr>
      </w:pPr>
      <w:r w:rsidRPr="00E858BB">
        <w:rPr>
          <w:rFonts w:ascii="Times New Roman" w:hAnsi="Times New Roman"/>
        </w:rPr>
        <w:t>Security-: Security drones are mainly used by the company or hotels or government offices for the supervision and the drones are small in size so that they cannot be seen or even they make less noise.</w:t>
      </w:r>
    </w:p>
    <w:p w:rsidR="00E858BB" w:rsidRPr="00E858BB" w:rsidRDefault="00E858BB" w:rsidP="00E858BB">
      <w:pPr>
        <w:rPr>
          <w:rFonts w:ascii="Times New Roman" w:hAnsi="Times New Roman"/>
        </w:rPr>
      </w:pPr>
      <w:r w:rsidRPr="00E858BB">
        <w:rPr>
          <w:rFonts w:ascii="Times New Roman" w:hAnsi="Times New Roman"/>
        </w:rPr>
        <w:t>Commercial / Industry-: Commercial drones have become a very important and time managing tool in industries. They are used for uplifting the heavy products from one place to another place. They’re also being used for delivery. Even in some industry small drones are used for supervision of the machines.</w:t>
      </w:r>
    </w:p>
    <w:p w:rsidR="00E858BB" w:rsidRPr="00E858BB" w:rsidRDefault="00E858BB" w:rsidP="00E858BB">
      <w:pPr>
        <w:rPr>
          <w:rFonts w:ascii="Times New Roman" w:hAnsi="Times New Roman"/>
        </w:rPr>
      </w:pPr>
      <w:r w:rsidRPr="00E858BB">
        <w:rPr>
          <w:rFonts w:ascii="Times New Roman" w:hAnsi="Times New Roman"/>
        </w:rPr>
        <w:t>Personal Use -: Personal drones have taken place of many entertainment devices, people are getting drones for almost everything, from racing to photography. Like now-a-days in marriage we see many people use drones for making for videos, even in films drones are being used for taking high altitude shots, most of the bloggers used drones for the video. Even drones are used in racing tournament for videography and people are conducting drones racing tournament which is going crazy.</w:t>
      </w:r>
    </w:p>
    <w:p w:rsidR="00E858BB" w:rsidRPr="00E858BB" w:rsidRDefault="00E858BB" w:rsidP="00E858BB">
      <w:pPr>
        <w:rPr>
          <w:rFonts w:ascii="Times New Roman" w:hAnsi="Times New Roman"/>
        </w:rPr>
      </w:pPr>
      <w:r w:rsidRPr="00E858BB">
        <w:rPr>
          <w:rFonts w:ascii="Times New Roman" w:hAnsi="Times New Roman"/>
        </w:rPr>
        <w:t>Research-: Research drones are being used to make archaeological discoveries.  These drones are small that’s why they can reach where the human body cannot reach and are very helpful in finding.</w:t>
      </w:r>
    </w:p>
    <w:p w:rsidR="002A77C8" w:rsidRDefault="00E858BB" w:rsidP="00E858BB">
      <w:pPr>
        <w:rPr>
          <w:rFonts w:ascii="Times New Roman" w:hAnsi="Times New Roman"/>
        </w:rPr>
      </w:pPr>
      <w:r w:rsidRPr="00E858BB">
        <w:rPr>
          <w:rFonts w:ascii="Times New Roman" w:hAnsi="Times New Roman"/>
        </w:rPr>
        <w:t>Rescue-: Rescue Drones are being used in many hazardous situations, to supply necessary goods and to rescue people/animals from places man can’t reach.</w:t>
      </w:r>
    </w:p>
    <w:p w:rsidR="00E858BB" w:rsidRDefault="00E858BB" w:rsidP="00E858BB">
      <w:pPr>
        <w:rPr>
          <w:rFonts w:ascii="Times New Roman" w:hAnsi="Times New Roman"/>
        </w:rPr>
      </w:pPr>
      <w:r>
        <w:rPr>
          <w:rFonts w:ascii="Times New Roman" w:hAnsi="Times New Roman"/>
        </w:rPr>
        <w:t>Consumer Specific-: In this customer have to tell their idea about the drone what type of drone they want and what specific features they want. According to the customer view the drone will get developed and last test will be done by the customer itself.</w:t>
      </w:r>
    </w:p>
    <w:p w:rsidR="007F7F96" w:rsidRPr="007F7F96" w:rsidRDefault="007F7F96" w:rsidP="007F7F96">
      <w:pPr>
        <w:pStyle w:val="Title1"/>
        <w:rPr>
          <w:rFonts w:ascii="Times New Roman" w:hAnsi="Times New Roman"/>
          <w:b w:val="0"/>
          <w:sz w:val="22"/>
        </w:rPr>
      </w:pPr>
      <w:r w:rsidRPr="007F7F96">
        <w:rPr>
          <w:rFonts w:ascii="Times New Roman" w:hAnsi="Times New Roman"/>
          <w:b w:val="0"/>
          <w:sz w:val="22"/>
        </w:rPr>
        <w:lastRenderedPageBreak/>
        <w:t>Development process</w:t>
      </w:r>
    </w:p>
    <w:p w:rsidR="007F7F96" w:rsidRPr="007F7F96" w:rsidRDefault="007F7F96" w:rsidP="007F7F96">
      <w:pPr>
        <w:pStyle w:val="Title1"/>
        <w:rPr>
          <w:rFonts w:ascii="Times New Roman" w:hAnsi="Times New Roman"/>
          <w:b w:val="0"/>
          <w:bCs w:val="0"/>
          <w:sz w:val="22"/>
        </w:rPr>
      </w:pPr>
      <w:r w:rsidRPr="007F7F96">
        <w:rPr>
          <w:rFonts w:ascii="Times New Roman" w:hAnsi="Times New Roman"/>
          <w:b w:val="0"/>
          <w:bCs w:val="0"/>
          <w:sz w:val="22"/>
        </w:rPr>
        <w:t xml:space="preserve">We at </w:t>
      </w:r>
      <w:proofErr w:type="spellStart"/>
      <w:r w:rsidRPr="007F7F96">
        <w:rPr>
          <w:rFonts w:ascii="Times New Roman" w:hAnsi="Times New Roman"/>
          <w:b w:val="0"/>
          <w:bCs w:val="0"/>
          <w:sz w:val="22"/>
        </w:rPr>
        <w:t>Beyonders</w:t>
      </w:r>
      <w:proofErr w:type="spellEnd"/>
      <w:r w:rsidRPr="007F7F96">
        <w:rPr>
          <w:rFonts w:ascii="Times New Roman" w:hAnsi="Times New Roman"/>
          <w:b w:val="0"/>
          <w:bCs w:val="0"/>
          <w:sz w:val="22"/>
        </w:rPr>
        <w:t xml:space="preserve"> have keen interest in developing a drone that can be used in combats and for </w:t>
      </w:r>
      <w:proofErr w:type="spellStart"/>
      <w:r w:rsidRPr="007F7F96">
        <w:rPr>
          <w:rFonts w:ascii="Times New Roman" w:hAnsi="Times New Roman"/>
          <w:b w:val="0"/>
          <w:bCs w:val="0"/>
          <w:sz w:val="22"/>
        </w:rPr>
        <w:t>defence</w:t>
      </w:r>
      <w:proofErr w:type="spellEnd"/>
      <w:r w:rsidRPr="007F7F96">
        <w:rPr>
          <w:rFonts w:ascii="Times New Roman" w:hAnsi="Times New Roman"/>
          <w:b w:val="0"/>
          <w:bCs w:val="0"/>
          <w:sz w:val="22"/>
        </w:rPr>
        <w:t xml:space="preserve"> </w:t>
      </w:r>
      <w:proofErr w:type="gramStart"/>
      <w:r w:rsidRPr="007F7F96">
        <w:rPr>
          <w:rFonts w:ascii="Times New Roman" w:hAnsi="Times New Roman"/>
          <w:b w:val="0"/>
          <w:bCs w:val="0"/>
          <w:sz w:val="22"/>
        </w:rPr>
        <w:t>purposes .</w:t>
      </w:r>
      <w:proofErr w:type="gramEnd"/>
      <w:r w:rsidRPr="007F7F96">
        <w:rPr>
          <w:rFonts w:ascii="Times New Roman" w:hAnsi="Times New Roman"/>
          <w:b w:val="0"/>
          <w:bCs w:val="0"/>
          <w:sz w:val="22"/>
        </w:rPr>
        <w:t xml:space="preserve"> </w:t>
      </w:r>
      <w:proofErr w:type="gramStart"/>
      <w:r w:rsidRPr="007F7F96">
        <w:rPr>
          <w:rFonts w:ascii="Times New Roman" w:hAnsi="Times New Roman"/>
          <w:b w:val="0"/>
          <w:bCs w:val="0"/>
          <w:sz w:val="22"/>
        </w:rPr>
        <w:t>we</w:t>
      </w:r>
      <w:proofErr w:type="gramEnd"/>
      <w:r w:rsidRPr="007F7F96">
        <w:rPr>
          <w:rFonts w:ascii="Times New Roman" w:hAnsi="Times New Roman"/>
          <w:b w:val="0"/>
          <w:bCs w:val="0"/>
          <w:sz w:val="22"/>
        </w:rPr>
        <w:t xml:space="preserve"> have focused on basically on how drone can be more faster and </w:t>
      </w:r>
      <w:proofErr w:type="spellStart"/>
      <w:r w:rsidRPr="007F7F96">
        <w:rPr>
          <w:rFonts w:ascii="Times New Roman" w:hAnsi="Times New Roman"/>
          <w:b w:val="0"/>
          <w:bCs w:val="0"/>
          <w:sz w:val="22"/>
        </w:rPr>
        <w:t>self capable</w:t>
      </w:r>
      <w:proofErr w:type="spellEnd"/>
      <w:r w:rsidRPr="007F7F96">
        <w:rPr>
          <w:rFonts w:ascii="Times New Roman" w:hAnsi="Times New Roman"/>
          <w:b w:val="0"/>
          <w:bCs w:val="0"/>
          <w:sz w:val="22"/>
        </w:rPr>
        <w:t xml:space="preserve"> on itself and have less of human interaction for which we intend to apply these in our project </w:t>
      </w:r>
    </w:p>
    <w:p w:rsidR="007F7F96" w:rsidRPr="007F7F96" w:rsidRDefault="007F7F96" w:rsidP="007F7F96">
      <w:pPr>
        <w:pStyle w:val="Title1"/>
        <w:numPr>
          <w:ilvl w:val="0"/>
          <w:numId w:val="16"/>
        </w:numPr>
        <w:rPr>
          <w:rFonts w:ascii="Times New Roman" w:hAnsi="Times New Roman"/>
          <w:b w:val="0"/>
          <w:bCs w:val="0"/>
          <w:sz w:val="22"/>
        </w:rPr>
      </w:pPr>
      <w:proofErr w:type="spellStart"/>
      <w:r w:rsidRPr="007F7F96">
        <w:rPr>
          <w:rFonts w:ascii="Times New Roman" w:hAnsi="Times New Roman"/>
          <w:b w:val="0"/>
          <w:bCs w:val="0"/>
          <w:sz w:val="22"/>
        </w:rPr>
        <w:t>Self Routing</w:t>
      </w:r>
      <w:proofErr w:type="spellEnd"/>
      <w:r w:rsidRPr="007F7F96">
        <w:rPr>
          <w:rFonts w:ascii="Times New Roman" w:hAnsi="Times New Roman"/>
          <w:b w:val="0"/>
          <w:bCs w:val="0"/>
          <w:sz w:val="22"/>
        </w:rPr>
        <w:t xml:space="preserve"> Algorithm</w:t>
      </w:r>
    </w:p>
    <w:p w:rsidR="007F7F96" w:rsidRPr="007F7F96" w:rsidRDefault="007F7F96" w:rsidP="007F7F96">
      <w:pPr>
        <w:pStyle w:val="Title1"/>
        <w:numPr>
          <w:ilvl w:val="0"/>
          <w:numId w:val="16"/>
        </w:numPr>
        <w:rPr>
          <w:rFonts w:ascii="Times New Roman" w:hAnsi="Times New Roman"/>
          <w:b w:val="0"/>
          <w:bCs w:val="0"/>
          <w:sz w:val="22"/>
        </w:rPr>
      </w:pPr>
      <w:r w:rsidRPr="007F7F96">
        <w:rPr>
          <w:rFonts w:ascii="Times New Roman" w:hAnsi="Times New Roman"/>
          <w:b w:val="0"/>
          <w:bCs w:val="0"/>
          <w:sz w:val="22"/>
        </w:rPr>
        <w:t>Safety protocols</w:t>
      </w:r>
    </w:p>
    <w:p w:rsidR="007F7F96" w:rsidRPr="007F7F96" w:rsidRDefault="007F7F96" w:rsidP="007F7F96">
      <w:pPr>
        <w:pStyle w:val="Title1"/>
        <w:numPr>
          <w:ilvl w:val="0"/>
          <w:numId w:val="16"/>
        </w:numPr>
        <w:rPr>
          <w:rFonts w:ascii="Times New Roman" w:hAnsi="Times New Roman"/>
          <w:b w:val="0"/>
          <w:bCs w:val="0"/>
          <w:sz w:val="22"/>
        </w:rPr>
      </w:pPr>
      <w:r w:rsidRPr="007F7F96">
        <w:rPr>
          <w:rFonts w:ascii="Times New Roman" w:hAnsi="Times New Roman"/>
          <w:b w:val="0"/>
          <w:bCs w:val="0"/>
          <w:sz w:val="22"/>
        </w:rPr>
        <w:t>Dodging System</w:t>
      </w:r>
    </w:p>
    <w:p w:rsidR="007F7F96" w:rsidRPr="007F7F96" w:rsidRDefault="007F7F96" w:rsidP="007F7F96">
      <w:pPr>
        <w:pStyle w:val="Title1"/>
        <w:numPr>
          <w:ilvl w:val="0"/>
          <w:numId w:val="16"/>
        </w:numPr>
        <w:rPr>
          <w:rFonts w:ascii="Times New Roman" w:hAnsi="Times New Roman"/>
          <w:b w:val="0"/>
          <w:bCs w:val="0"/>
          <w:sz w:val="22"/>
        </w:rPr>
      </w:pPr>
      <w:r w:rsidRPr="007F7F96">
        <w:rPr>
          <w:rFonts w:ascii="Times New Roman" w:hAnsi="Times New Roman"/>
          <w:b w:val="0"/>
          <w:bCs w:val="0"/>
          <w:sz w:val="22"/>
        </w:rPr>
        <w:t xml:space="preserve">Stable flight patterns </w:t>
      </w:r>
    </w:p>
    <w:p w:rsidR="007F7F96" w:rsidRPr="007F7F96" w:rsidRDefault="007F7F96" w:rsidP="007F7F96">
      <w:pPr>
        <w:pStyle w:val="Title1"/>
        <w:numPr>
          <w:ilvl w:val="0"/>
          <w:numId w:val="18"/>
        </w:numPr>
        <w:rPr>
          <w:rFonts w:ascii="Times New Roman" w:hAnsi="Times New Roman"/>
          <w:b w:val="0"/>
          <w:bCs w:val="0"/>
          <w:sz w:val="22"/>
        </w:rPr>
      </w:pPr>
      <w:r w:rsidRPr="007F7F96">
        <w:rPr>
          <w:rFonts w:ascii="Times New Roman" w:hAnsi="Times New Roman"/>
          <w:b w:val="0"/>
          <w:bCs w:val="0"/>
          <w:sz w:val="22"/>
        </w:rPr>
        <w:t>REQUIREMENT ANALYSIS</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Drone</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developer</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Sensors</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chip-set and motherboard</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controller</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receiver and transmitters</w:t>
      </w:r>
    </w:p>
    <w:p w:rsidR="007F7F96" w:rsidRPr="007F7F96" w:rsidRDefault="007F7F96" w:rsidP="007F7F96">
      <w:pPr>
        <w:pStyle w:val="Title1"/>
        <w:numPr>
          <w:ilvl w:val="0"/>
          <w:numId w:val="20"/>
        </w:numPr>
        <w:rPr>
          <w:rFonts w:ascii="Times New Roman" w:hAnsi="Times New Roman"/>
          <w:b w:val="0"/>
          <w:bCs w:val="0"/>
          <w:sz w:val="22"/>
        </w:rPr>
      </w:pPr>
      <w:r w:rsidRPr="007F7F96">
        <w:rPr>
          <w:rFonts w:ascii="Times New Roman" w:hAnsi="Times New Roman"/>
          <w:b w:val="0"/>
          <w:bCs w:val="0"/>
          <w:sz w:val="22"/>
        </w:rPr>
        <w:t xml:space="preserve">GPS module </w:t>
      </w:r>
    </w:p>
    <w:p w:rsidR="007F7F96" w:rsidRPr="007F7F96" w:rsidRDefault="007F7F96" w:rsidP="007F7F96">
      <w:pPr>
        <w:pStyle w:val="Title1"/>
        <w:numPr>
          <w:ilvl w:val="0"/>
          <w:numId w:val="18"/>
        </w:numPr>
        <w:rPr>
          <w:rFonts w:ascii="Times New Roman" w:hAnsi="Times New Roman"/>
          <w:b w:val="0"/>
          <w:bCs w:val="0"/>
          <w:sz w:val="22"/>
        </w:rPr>
      </w:pPr>
      <w:r w:rsidRPr="007F7F96">
        <w:rPr>
          <w:rFonts w:ascii="Times New Roman" w:hAnsi="Times New Roman"/>
          <w:b w:val="0"/>
          <w:noProof/>
          <w:sz w:val="22"/>
          <w:lang w:val="en-IN"/>
        </w:rPr>
        <w:drawing>
          <wp:anchor distT="152400" distB="152400" distL="152400" distR="152400" simplePos="0" relativeHeight="251660288" behindDoc="0" locked="0" layoutInCell="1" allowOverlap="1" wp14:anchorId="5E6DA8FA" wp14:editId="2FF85870">
            <wp:simplePos x="0" y="0"/>
            <wp:positionH relativeFrom="margin">
              <wp:posOffset>-6350</wp:posOffset>
            </wp:positionH>
            <wp:positionV relativeFrom="line">
              <wp:posOffset>272415</wp:posOffset>
            </wp:positionV>
            <wp:extent cx="5730875" cy="2778125"/>
            <wp:effectExtent l="0" t="0" r="3175" b="3175"/>
            <wp:wrapThrough wrapText="bothSides">
              <wp:wrapPolygon edited="0">
                <wp:start x="0" y="0"/>
                <wp:lineTo x="0" y="21477"/>
                <wp:lineTo x="21540" y="21477"/>
                <wp:lineTo x="21540" y="0"/>
                <wp:lineTo x="0" y="0"/>
              </wp:wrapPolygon>
            </wp:wrapThrough>
            <wp:docPr id="7" name="Picture 7"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ted-image.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277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Times New Roman" w:hAnsi="Times New Roman"/>
          <w:b w:val="0"/>
          <w:bCs w:val="0"/>
          <w:sz w:val="22"/>
        </w:rPr>
        <w:t>A</w:t>
      </w:r>
      <w:r w:rsidRPr="007F7F96">
        <w:rPr>
          <w:rFonts w:ascii="Times New Roman" w:hAnsi="Times New Roman"/>
          <w:b w:val="0"/>
          <w:bCs w:val="0"/>
          <w:sz w:val="22"/>
        </w:rPr>
        <w:t>RCHITECTURE</w:t>
      </w:r>
    </w:p>
    <w:p w:rsidR="007F7F96" w:rsidRPr="007F7F96" w:rsidRDefault="007F7F96" w:rsidP="007F7F96">
      <w:pPr>
        <w:pStyle w:val="Body2"/>
        <w:rPr>
          <w:rFonts w:ascii="Times New Roman" w:hAnsi="Times New Roman"/>
        </w:rPr>
      </w:pPr>
    </w:p>
    <w:p w:rsidR="007F7F96" w:rsidRPr="007F7F96" w:rsidRDefault="007F7F96" w:rsidP="007F7F96">
      <w:pPr>
        <w:pStyle w:val="Body2"/>
        <w:rPr>
          <w:rFonts w:ascii="Times New Roman" w:hAnsi="Times New Roman"/>
        </w:rPr>
      </w:pPr>
    </w:p>
    <w:p w:rsidR="007F7F96" w:rsidRPr="007F7F96" w:rsidRDefault="007F7F96" w:rsidP="007F7F96">
      <w:pPr>
        <w:pStyle w:val="Body2"/>
        <w:numPr>
          <w:ilvl w:val="0"/>
          <w:numId w:val="21"/>
        </w:numPr>
        <w:rPr>
          <w:rFonts w:ascii="Times New Roman" w:hAnsi="Times New Roman"/>
          <w:szCs w:val="32"/>
        </w:rPr>
      </w:pPr>
      <w:proofErr w:type="gramStart"/>
      <w:r w:rsidRPr="007F7F96">
        <w:rPr>
          <w:rFonts w:ascii="Times New Roman" w:hAnsi="Times New Roman"/>
          <w:szCs w:val="32"/>
        </w:rPr>
        <w:t>we</w:t>
      </w:r>
      <w:proofErr w:type="gramEnd"/>
      <w:r w:rsidRPr="007F7F96">
        <w:rPr>
          <w:rFonts w:ascii="Times New Roman" w:hAnsi="Times New Roman"/>
          <w:szCs w:val="32"/>
        </w:rPr>
        <w:t xml:space="preserve"> have focused on how the director has less interacted with the drone and how the drone has itself decided the path on </w:t>
      </w:r>
      <w:proofErr w:type="spellStart"/>
      <w:r w:rsidRPr="007F7F96">
        <w:rPr>
          <w:rFonts w:ascii="Times New Roman" w:hAnsi="Times New Roman"/>
          <w:szCs w:val="32"/>
        </w:rPr>
        <w:t>duding</w:t>
      </w:r>
      <w:proofErr w:type="spellEnd"/>
      <w:r w:rsidRPr="007F7F96">
        <w:rPr>
          <w:rFonts w:ascii="Times New Roman" w:hAnsi="Times New Roman"/>
          <w:szCs w:val="32"/>
        </w:rPr>
        <w:t xml:space="preserve"> the grounds and pressure , we target to achieve more updates with our architecture after implementing two or more features we have discussed above .</w:t>
      </w:r>
    </w:p>
    <w:p w:rsidR="007F7F96" w:rsidRPr="007F7F96" w:rsidRDefault="007F7F96" w:rsidP="007F7F96">
      <w:pPr>
        <w:pStyle w:val="Body2"/>
        <w:rPr>
          <w:rFonts w:ascii="Times New Roman" w:hAnsi="Times New Roman"/>
          <w:szCs w:val="32"/>
        </w:rPr>
      </w:pPr>
    </w:p>
    <w:p w:rsidR="007F7F96" w:rsidRPr="007F7F96" w:rsidRDefault="007F7F96" w:rsidP="007F7F96">
      <w:pPr>
        <w:pStyle w:val="Body2"/>
        <w:numPr>
          <w:ilvl w:val="0"/>
          <w:numId w:val="22"/>
        </w:numPr>
        <w:rPr>
          <w:rFonts w:ascii="Times New Roman" w:hAnsi="Times New Roman"/>
          <w:szCs w:val="32"/>
        </w:rPr>
      </w:pPr>
      <w:r w:rsidRPr="007F7F96">
        <w:rPr>
          <w:rFonts w:ascii="Times New Roman" w:hAnsi="Times New Roman"/>
          <w:szCs w:val="32"/>
        </w:rPr>
        <w:t>DESIGN</w:t>
      </w:r>
    </w:p>
    <w:p w:rsidR="007F7F96" w:rsidRPr="007F7F96" w:rsidRDefault="007F7F96" w:rsidP="007F7F96">
      <w:pPr>
        <w:pStyle w:val="Body2"/>
        <w:numPr>
          <w:ilvl w:val="0"/>
          <w:numId w:val="23"/>
        </w:numPr>
        <w:rPr>
          <w:rFonts w:ascii="Times New Roman" w:hAnsi="Times New Roman"/>
          <w:szCs w:val="32"/>
        </w:rPr>
      </w:pPr>
      <w:r w:rsidRPr="007F7F96">
        <w:rPr>
          <w:rFonts w:ascii="Times New Roman" w:hAnsi="Times New Roman"/>
        </w:rPr>
        <w:t xml:space="preserve">we have highly focused on making it more durable , faster , lighter and more independent controls for that we have kept </w:t>
      </w:r>
      <w:proofErr w:type="spellStart"/>
      <w:r w:rsidRPr="007F7F96">
        <w:rPr>
          <w:rFonts w:ascii="Times New Roman" w:hAnsi="Times New Roman"/>
        </w:rPr>
        <w:t>aluminium</w:t>
      </w:r>
      <w:proofErr w:type="spellEnd"/>
      <w:r w:rsidRPr="007F7F96">
        <w:rPr>
          <w:rFonts w:ascii="Times New Roman" w:hAnsi="Times New Roman"/>
        </w:rPr>
        <w:t xml:space="preserve"> as our core metal for making of the drone</w:t>
      </w:r>
      <w:r w:rsidRPr="007F7F96">
        <w:rPr>
          <w:noProof/>
          <w:lang w:val="en-IN"/>
        </w:rPr>
        <w:drawing>
          <wp:anchor distT="152400" distB="152400" distL="152400" distR="152400" simplePos="0" relativeHeight="251659264" behindDoc="0" locked="0" layoutInCell="1" allowOverlap="1">
            <wp:simplePos x="0" y="0"/>
            <wp:positionH relativeFrom="margin">
              <wp:posOffset>-6350</wp:posOffset>
            </wp:positionH>
            <wp:positionV relativeFrom="line">
              <wp:posOffset>406400</wp:posOffset>
            </wp:positionV>
            <wp:extent cx="5730875" cy="2865120"/>
            <wp:effectExtent l="0" t="0" r="3175" b="0"/>
            <wp:wrapThrough wrapText="bothSides">
              <wp:wrapPolygon edited="0">
                <wp:start x="0" y="0"/>
                <wp:lineTo x="0" y="21399"/>
                <wp:lineTo x="21540" y="21399"/>
                <wp:lineTo x="21540" y="0"/>
                <wp:lineTo x="0" y="0"/>
              </wp:wrapPolygon>
            </wp:wrapThrough>
            <wp:docPr id="6" name="Picture 6" descr="pasted-imag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image.tif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65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7F7F96">
        <w:rPr>
          <w:rFonts w:ascii="Times New Roman" w:hAnsi="Times New Roman"/>
        </w:rPr>
        <w:t xml:space="preserve"> </w:t>
      </w:r>
    </w:p>
    <w:p w:rsidR="007F7F96" w:rsidRPr="007F7F96" w:rsidRDefault="007F7F96" w:rsidP="007F7F96">
      <w:pPr>
        <w:rPr>
          <w:rFonts w:ascii="Times New Roman" w:hAnsi="Times New Roman"/>
        </w:rPr>
      </w:pPr>
      <w:proofErr w:type="gramStart"/>
      <w:r w:rsidRPr="007F7F96">
        <w:rPr>
          <w:rFonts w:ascii="Times New Roman" w:hAnsi="Times New Roman"/>
          <w:lang w:val="en-US"/>
        </w:rPr>
        <w:t>basically</w:t>
      </w:r>
      <w:proofErr w:type="gramEnd"/>
      <w:r w:rsidRPr="007F7F96">
        <w:rPr>
          <w:rFonts w:ascii="Times New Roman" w:hAnsi="Times New Roman"/>
          <w:lang w:val="en-US"/>
        </w:rPr>
        <w:t xml:space="preserve"> the drone will have </w:t>
      </w:r>
      <w:proofErr w:type="spellStart"/>
      <w:r w:rsidRPr="007F7F96">
        <w:rPr>
          <w:rFonts w:ascii="Times New Roman" w:hAnsi="Times New Roman"/>
          <w:lang w:val="en-US"/>
        </w:rPr>
        <w:t>moreover</w:t>
      </w:r>
      <w:proofErr w:type="spellEnd"/>
      <w:r w:rsidRPr="007F7F96">
        <w:rPr>
          <w:rFonts w:ascii="Times New Roman" w:hAnsi="Times New Roman"/>
          <w:lang w:val="en-US"/>
        </w:rPr>
        <w:t xml:space="preserve"> the same design with all the important sensors under the head of the </w:t>
      </w:r>
      <w:proofErr w:type="spellStart"/>
      <w:r w:rsidRPr="007F7F96">
        <w:rPr>
          <w:rFonts w:ascii="Times New Roman" w:hAnsi="Times New Roman"/>
          <w:lang w:val="en-US"/>
        </w:rPr>
        <w:t>centre</w:t>
      </w:r>
      <w:proofErr w:type="spellEnd"/>
      <w:r w:rsidRPr="007F7F96">
        <w:rPr>
          <w:rFonts w:ascii="Times New Roman" w:hAnsi="Times New Roman"/>
          <w:lang w:val="en-US"/>
        </w:rPr>
        <w:t xml:space="preserve"> body of the drone and will have inside curving edges which will provide more wind enduran</w:t>
      </w:r>
      <w:bookmarkStart w:id="0" w:name="_GoBack"/>
      <w:bookmarkEnd w:id="0"/>
      <w:r w:rsidRPr="007F7F96">
        <w:rPr>
          <w:rFonts w:ascii="Times New Roman" w:hAnsi="Times New Roman"/>
          <w:lang w:val="en-US"/>
        </w:rPr>
        <w:t>ce to the drone</w:t>
      </w:r>
    </w:p>
    <w:sectPr w:rsidR="007F7F96" w:rsidRPr="007F7F9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6pt">
        <v:fill o:detectmouseclick="t"/>
        <v:stroke joinstyle="round"/>
        <v:imagedata r:id="rId1" o:title="hardcover_bullet_black"/>
        <v:path arrowok="t"/>
        <o:lock v:ext="edit" rotation="t" position="t"/>
      </v:shape>
    </w:pict>
  </w:numPicBullet>
  <w:abstractNum w:abstractNumId="0">
    <w:multiLevelType w:val="hybridMultilevel"/>
    <w:tmpl w:val="894EE873"/>
    <w:numStyleLink w:val="BulletBig"/>
  </w:abstractNum>
  <w:abstractNum w:abstractNumId="1">
    <w:nsid w:val="00000001"/>
    <w:multiLevelType w:val="hybridMultilevel"/>
    <w:tmpl w:val="894EE873"/>
    <w:numStyleLink w:val="BulletBig"/>
  </w:abstractNum>
  <w:abstractNum w:abstractNumId="2">
    <w:nsid w:val="00000002"/>
    <w:multiLevelType w:val="hybridMultilevel"/>
    <w:tmpl w:val="894EE875"/>
    <w:numStyleLink w:val="Image"/>
  </w:abstractNum>
  <w:abstractNum w:abstractNumId="3">
    <w:nsid w:val="00000003"/>
    <w:multiLevelType w:val="hybridMultilevel"/>
    <w:tmpl w:val="894EE875"/>
    <w:numStyleLink w:val="Image"/>
  </w:abstractNum>
  <w:abstractNum w:abstractNumId="4">
    <w:nsid w:val="00000004"/>
    <w:multiLevelType w:val="hybridMultilevel"/>
    <w:tmpl w:val="894EE877"/>
    <w:numStyleLink w:val="Bullet"/>
  </w:abstractNum>
  <w:abstractNum w:abstractNumId="5">
    <w:nsid w:val="00000005"/>
    <w:multiLevelType w:val="hybridMultilevel"/>
    <w:tmpl w:val="894EE877"/>
    <w:numStyleLink w:val="Bullet"/>
  </w:abstractNum>
  <w:abstractNum w:abstractNumId="6">
    <w:nsid w:val="019C5F34"/>
    <w:multiLevelType w:val="hybridMultilevel"/>
    <w:tmpl w:val="284EB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2134A18"/>
    <w:multiLevelType w:val="hybridMultilevel"/>
    <w:tmpl w:val="7588813C"/>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nsid w:val="03016E77"/>
    <w:multiLevelType w:val="hybridMultilevel"/>
    <w:tmpl w:val="359AD83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052D302A"/>
    <w:multiLevelType w:val="hybridMultilevel"/>
    <w:tmpl w:val="9FFAD33A"/>
    <w:lvl w:ilvl="0" w:tplc="D8D2A76E">
      <w:start w:val="1"/>
      <w:numFmt w:val="decimal"/>
      <w:lvlText w:val="%1."/>
      <w:lvlJc w:val="left"/>
      <w:pPr>
        <w:ind w:left="720" w:hanging="360"/>
      </w:pPr>
      <w:rPr>
        <w:rFonts w:hint="default"/>
        <w:b/>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0A5767AE"/>
    <w:multiLevelType w:val="hybridMultilevel"/>
    <w:tmpl w:val="89027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E8C0F1B"/>
    <w:multiLevelType w:val="hybridMultilevel"/>
    <w:tmpl w:val="C0B8F624"/>
    <w:lvl w:ilvl="0" w:tplc="73BC6C16">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1170EA3"/>
    <w:multiLevelType w:val="hybridMultilevel"/>
    <w:tmpl w:val="803861E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3">
    <w:nsid w:val="314F5F4F"/>
    <w:multiLevelType w:val="hybridMultilevel"/>
    <w:tmpl w:val="1B96CC6C"/>
    <w:lvl w:ilvl="0" w:tplc="5C0EF9C2">
      <w:start w:val="1"/>
      <w:numFmt w:val="decimal"/>
      <w:lvlText w:val="%1."/>
      <w:lvlJc w:val="left"/>
      <w:pPr>
        <w:ind w:left="720" w:hanging="360"/>
      </w:pPr>
      <w:rPr>
        <w:rFonts w:cstheme="minorBidi" w:hint="default"/>
        <w:b w:val="0"/>
        <w:color w:val="000000"/>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B0A3712"/>
    <w:multiLevelType w:val="hybridMultilevel"/>
    <w:tmpl w:val="02E8CDE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6D22761"/>
    <w:multiLevelType w:val="hybridMultilevel"/>
    <w:tmpl w:val="CAF83E72"/>
    <w:lvl w:ilvl="0" w:tplc="28E2E29E">
      <w:start w:val="1"/>
      <w:numFmt w:val="upperLetter"/>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AAA1E20"/>
    <w:multiLevelType w:val="multilevel"/>
    <w:tmpl w:val="AF38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4636DCA"/>
    <w:multiLevelType w:val="hybridMultilevel"/>
    <w:tmpl w:val="B27828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AFF4F68"/>
    <w:multiLevelType w:val="hybridMultilevel"/>
    <w:tmpl w:val="FA82F6B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nsid w:val="7C383DAB"/>
    <w:multiLevelType w:val="hybridMultilevel"/>
    <w:tmpl w:val="3018760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abstractNumId w:val="16"/>
  </w:num>
  <w:num w:numId="2">
    <w:abstractNumId w:val="14"/>
  </w:num>
  <w:num w:numId="3">
    <w:abstractNumId w:val="17"/>
  </w:num>
  <w:num w:numId="4">
    <w:abstractNumId w:val="9"/>
  </w:num>
  <w:num w:numId="5">
    <w:abstractNumId w:val="6"/>
  </w:num>
  <w:num w:numId="6">
    <w:abstractNumId w:val="8"/>
  </w:num>
  <w:num w:numId="7">
    <w:abstractNumId w:val="11"/>
  </w:num>
  <w:num w:numId="8">
    <w:abstractNumId w:val="15"/>
  </w:num>
  <w:num w:numId="9">
    <w:abstractNumId w:val="10"/>
  </w:num>
  <w:num w:numId="10">
    <w:abstractNumId w:val="12"/>
  </w:num>
  <w:num w:numId="11">
    <w:abstractNumId w:val="18"/>
  </w:num>
  <w:num w:numId="12">
    <w:abstractNumId w:val="19"/>
  </w:num>
  <w:num w:numId="13">
    <w:abstractNumId w:val="7"/>
  </w:num>
  <w:num w:numId="14">
    <w:abstractNumId w:val="13"/>
  </w:num>
  <w:num w:numId="15">
    <w:abstractNumId w:val="1"/>
  </w:num>
  <w:num w:numId="16">
    <w:abstractNumId w:val="0"/>
  </w:num>
  <w:num w:numId="17">
    <w:abstractNumId w:val="3"/>
  </w:num>
  <w:num w:numId="18">
    <w:abstractNumId w:val="2"/>
  </w:num>
  <w:num w:numId="19">
    <w:abstractNumId w:val="5"/>
  </w:num>
  <w:num w:numId="20">
    <w:abstractNumId w:val="4"/>
  </w:num>
  <w:num w:numId="21">
    <w:abstractNumId w:val="4"/>
    <w:lvlOverride w:ilvl="0">
      <w:lvl w:ilvl="0" w:tplc="FFFFFFFF">
        <w:start w:val="1"/>
        <w:numFmt w:val="bullet"/>
        <w:lvlText w:val="•"/>
        <w:lvlJc w:val="left"/>
        <w:pPr>
          <w:tabs>
            <w:tab w:val="num" w:pos="180"/>
          </w:tabs>
          <w:ind w:left="180" w:hanging="180"/>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FFFFFFFF">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FFFFFFFF">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FFFFFFFF">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FFFFFFFF">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FFFFFFFF">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FFFFFFF">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FFFFFFFF">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FFFFFFFF">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 w:numId="22">
    <w:abstractNumId w:val="2"/>
    <w:lvlOverride w:ilvl="0">
      <w:lvl w:ilvl="0" w:tplc="FFFFFFFF">
        <w:start w:val="1"/>
        <w:numFmt w:val="bullet"/>
        <w:lvlText w:val="•"/>
        <w:lvlPicBulletId w:val="0"/>
        <w:lvlJc w:val="left"/>
        <w:pPr>
          <w:tabs>
            <w:tab w:val="num" w:pos="256"/>
          </w:tabs>
          <w:ind w:left="25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1">
      <w:lvl w:ilvl="1" w:tplc="FFFFFFFF">
        <w:start w:val="1"/>
        <w:numFmt w:val="bullet"/>
        <w:lvlText w:val="•"/>
        <w:lvlPicBulletId w:val="0"/>
        <w:lvlJc w:val="left"/>
        <w:pPr>
          <w:tabs>
            <w:tab w:val="num" w:pos="436"/>
          </w:tabs>
          <w:ind w:left="436" w:hanging="256"/>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2">
      <w:lvl w:ilvl="2" w:tplc="FFFFFFFF">
        <w:start w:val="1"/>
        <w:numFmt w:val="bullet"/>
        <w:lvlText w:val="•"/>
        <w:lvlPicBulletId w:val="0"/>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3">
      <w:lvl w:ilvl="3" w:tplc="FFFFFFFF">
        <w:start w:val="1"/>
        <w:numFmt w:val="bullet"/>
        <w:lvlText w:val="•"/>
        <w:lvlPicBulletId w:val="0"/>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4">
      <w:lvl w:ilvl="4" w:tplc="FFFFFFFF">
        <w:start w:val="1"/>
        <w:numFmt w:val="bullet"/>
        <w:lvlText w:val="•"/>
        <w:lvlPicBulletId w:val="0"/>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5">
      <w:lvl w:ilvl="5" w:tplc="FFFFFFFF">
        <w:start w:val="1"/>
        <w:numFmt w:val="bullet"/>
        <w:lvlText w:val="•"/>
        <w:lvlPicBulletId w:val="0"/>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6">
      <w:lvl w:ilvl="6" w:tplc="FFFFFFFF">
        <w:start w:val="1"/>
        <w:numFmt w:val="bullet"/>
        <w:lvlText w:val="•"/>
        <w:lvlPicBulletId w:val="0"/>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7">
      <w:lvl w:ilvl="7" w:tplc="FFFFFFFF">
        <w:start w:val="1"/>
        <w:numFmt w:val="bullet"/>
        <w:lvlText w:val="•"/>
        <w:lvlPicBulletId w:val="0"/>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lvlOverride w:ilvl="8">
      <w:lvl w:ilvl="8" w:tplc="FFFFFFFF">
        <w:start w:val="1"/>
        <w:numFmt w:val="bullet"/>
        <w:lvlText w:val="•"/>
        <w:lvlPicBulletId w:val="0"/>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sz w:val="19"/>
          <w:szCs w:val="19"/>
          <w:highlight w:val="none"/>
          <w:vertAlign w:val="baseline"/>
          <w:em w:val="none"/>
        </w:rPr>
      </w:lvl>
    </w:lvlOverride>
  </w:num>
  <w:num w:numId="23">
    <w:abstractNumId w:val="4"/>
    <w:lvlOverride w:ilvl="0">
      <w:lvl w:ilvl="0" w:tplc="FFFFFFFF">
        <w:start w:val="1"/>
        <w:numFmt w:val="bullet"/>
        <w:lvlText w:val="•"/>
        <w:lvlJc w:val="left"/>
        <w:pPr>
          <w:tabs>
            <w:tab w:val="num" w:pos="262"/>
          </w:tabs>
          <w:ind w:left="2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1">
      <w:lvl w:ilvl="1" w:tplc="FFFFFFFF">
        <w:start w:val="1"/>
        <w:numFmt w:val="bullet"/>
        <w:lvlText w:val="•"/>
        <w:lvlJc w:val="left"/>
        <w:pPr>
          <w:tabs>
            <w:tab w:val="num" w:pos="442"/>
          </w:tabs>
          <w:ind w:left="4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2">
      <w:lvl w:ilvl="2" w:tplc="FFFFFFFF">
        <w:start w:val="1"/>
        <w:numFmt w:val="bullet"/>
        <w:lvlText w:val="•"/>
        <w:lvlJc w:val="left"/>
        <w:pPr>
          <w:tabs>
            <w:tab w:val="num" w:pos="622"/>
          </w:tabs>
          <w:ind w:left="6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3">
      <w:lvl w:ilvl="3" w:tplc="FFFFFFFF">
        <w:start w:val="1"/>
        <w:numFmt w:val="bullet"/>
        <w:lvlText w:val="•"/>
        <w:lvlJc w:val="left"/>
        <w:pPr>
          <w:tabs>
            <w:tab w:val="num" w:pos="802"/>
          </w:tabs>
          <w:ind w:left="8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4">
      <w:lvl w:ilvl="4" w:tplc="FFFFFFFF">
        <w:start w:val="1"/>
        <w:numFmt w:val="bullet"/>
        <w:lvlText w:val="•"/>
        <w:lvlJc w:val="left"/>
        <w:pPr>
          <w:tabs>
            <w:tab w:val="num" w:pos="982"/>
          </w:tabs>
          <w:ind w:left="98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5">
      <w:lvl w:ilvl="5" w:tplc="FFFFFFFF">
        <w:start w:val="1"/>
        <w:numFmt w:val="bullet"/>
        <w:lvlText w:val="•"/>
        <w:lvlJc w:val="left"/>
        <w:pPr>
          <w:tabs>
            <w:tab w:val="num" w:pos="1162"/>
          </w:tabs>
          <w:ind w:left="116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6">
      <w:lvl w:ilvl="6" w:tplc="FFFFFFFF">
        <w:start w:val="1"/>
        <w:numFmt w:val="bullet"/>
        <w:lvlText w:val="•"/>
        <w:lvlJc w:val="left"/>
        <w:pPr>
          <w:tabs>
            <w:tab w:val="num" w:pos="1342"/>
          </w:tabs>
          <w:ind w:left="134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7">
      <w:lvl w:ilvl="7" w:tplc="FFFFFFFF">
        <w:start w:val="1"/>
        <w:numFmt w:val="bullet"/>
        <w:lvlText w:val="•"/>
        <w:lvlJc w:val="left"/>
        <w:pPr>
          <w:tabs>
            <w:tab w:val="num" w:pos="1522"/>
          </w:tabs>
          <w:ind w:left="152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lvlOverride w:ilvl="8">
      <w:lvl w:ilvl="8" w:tplc="FFFFFFFF">
        <w:start w:val="1"/>
        <w:numFmt w:val="bullet"/>
        <w:lvlText w:val="•"/>
        <w:lvlJc w:val="left"/>
        <w:pPr>
          <w:tabs>
            <w:tab w:val="num" w:pos="1702"/>
          </w:tabs>
          <w:ind w:left="1702" w:hanging="262"/>
        </w:pPr>
        <w:rPr>
          <w:rFonts w:hAnsi="Arial Unicode MS" w:hint="default"/>
          <w:caps w:val="0"/>
          <w:smallCaps w:val="0"/>
          <w:strike w:val="0"/>
          <w:dstrike w:val="0"/>
          <w:outline w:val="0"/>
          <w:emboss w:val="0"/>
          <w:imprint w:val="0"/>
          <w:spacing w:val="0"/>
          <w:w w:val="100"/>
          <w:kern w:val="0"/>
          <w:position w:val="-2"/>
          <w:highlight w:val="none"/>
          <w:vertAlign w:val="baseline"/>
          <w:em w:val="no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21E"/>
    <w:rsid w:val="0004502C"/>
    <w:rsid w:val="00084433"/>
    <w:rsid w:val="000847F8"/>
    <w:rsid w:val="00105A59"/>
    <w:rsid w:val="00164549"/>
    <w:rsid w:val="001C1F6E"/>
    <w:rsid w:val="001F4A50"/>
    <w:rsid w:val="0022749E"/>
    <w:rsid w:val="0025251C"/>
    <w:rsid w:val="002A77C8"/>
    <w:rsid w:val="002B5BDD"/>
    <w:rsid w:val="002D2D97"/>
    <w:rsid w:val="00314968"/>
    <w:rsid w:val="00397C67"/>
    <w:rsid w:val="003F0B65"/>
    <w:rsid w:val="00417E90"/>
    <w:rsid w:val="00461724"/>
    <w:rsid w:val="004741DD"/>
    <w:rsid w:val="004A14FA"/>
    <w:rsid w:val="004C621E"/>
    <w:rsid w:val="004D4923"/>
    <w:rsid w:val="00524567"/>
    <w:rsid w:val="005278B6"/>
    <w:rsid w:val="0067759B"/>
    <w:rsid w:val="006F4148"/>
    <w:rsid w:val="00787F7F"/>
    <w:rsid w:val="007B593B"/>
    <w:rsid w:val="007C294C"/>
    <w:rsid w:val="007F7F96"/>
    <w:rsid w:val="00800A99"/>
    <w:rsid w:val="0081380E"/>
    <w:rsid w:val="008C2603"/>
    <w:rsid w:val="008C3D99"/>
    <w:rsid w:val="00910D64"/>
    <w:rsid w:val="0093056A"/>
    <w:rsid w:val="009332C1"/>
    <w:rsid w:val="00934BE2"/>
    <w:rsid w:val="0095370A"/>
    <w:rsid w:val="009B5C86"/>
    <w:rsid w:val="00A00F45"/>
    <w:rsid w:val="00A222DA"/>
    <w:rsid w:val="00A64403"/>
    <w:rsid w:val="00CA384F"/>
    <w:rsid w:val="00CD239C"/>
    <w:rsid w:val="00E00245"/>
    <w:rsid w:val="00E04052"/>
    <w:rsid w:val="00E16625"/>
    <w:rsid w:val="00E36E39"/>
    <w:rsid w:val="00E858BB"/>
    <w:rsid w:val="00E94EF9"/>
    <w:rsid w:val="00EF626D"/>
    <w:rsid w:val="00F52296"/>
    <w:rsid w:val="00F653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3AFC1F-22E5-4967-917B-DED290EA6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4A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4">
    <w:name w:val="heading 4"/>
    <w:basedOn w:val="Normal"/>
    <w:link w:val="Heading4Char"/>
    <w:uiPriority w:val="9"/>
    <w:qFormat/>
    <w:rsid w:val="001F4A5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621E"/>
    <w:rPr>
      <w:color w:val="808080"/>
    </w:rPr>
  </w:style>
  <w:style w:type="table" w:styleId="TableGrid">
    <w:name w:val="Table Grid"/>
    <w:basedOn w:val="TableNormal"/>
    <w:uiPriority w:val="39"/>
    <w:rsid w:val="00F653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F4A50"/>
    <w:rPr>
      <w:rFonts w:ascii="Times New Roman" w:eastAsia="Times New Roman" w:hAnsi="Times New Roman" w:cs="Times New Roman"/>
      <w:b/>
      <w:bCs/>
      <w:kern w:val="36"/>
      <w:sz w:val="48"/>
      <w:szCs w:val="48"/>
      <w:lang w:eastAsia="en-IN"/>
    </w:rPr>
  </w:style>
  <w:style w:type="character" w:customStyle="1" w:styleId="Heading4Char">
    <w:name w:val="Heading 4 Char"/>
    <w:basedOn w:val="DefaultParagraphFont"/>
    <w:link w:val="Heading4"/>
    <w:uiPriority w:val="9"/>
    <w:rsid w:val="001F4A50"/>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1F4A50"/>
    <w:rPr>
      <w:b/>
      <w:bCs/>
    </w:rPr>
  </w:style>
  <w:style w:type="paragraph" w:styleId="NormalWeb">
    <w:name w:val="Normal (Web)"/>
    <w:basedOn w:val="Normal"/>
    <w:uiPriority w:val="99"/>
    <w:semiHidden/>
    <w:unhideWhenUsed/>
    <w:rsid w:val="001F4A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F4A50"/>
    <w:rPr>
      <w:color w:val="0000FF"/>
      <w:u w:val="single"/>
    </w:rPr>
  </w:style>
  <w:style w:type="paragraph" w:styleId="BalloonText">
    <w:name w:val="Balloon Text"/>
    <w:basedOn w:val="Normal"/>
    <w:link w:val="BalloonTextChar"/>
    <w:uiPriority w:val="99"/>
    <w:semiHidden/>
    <w:unhideWhenUsed/>
    <w:rsid w:val="001F4A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4A50"/>
    <w:rPr>
      <w:rFonts w:ascii="Segoe UI" w:hAnsi="Segoe UI" w:cs="Segoe UI"/>
      <w:sz w:val="18"/>
      <w:szCs w:val="18"/>
    </w:rPr>
  </w:style>
  <w:style w:type="paragraph" w:styleId="ListParagraph">
    <w:name w:val="List Paragraph"/>
    <w:basedOn w:val="Normal"/>
    <w:uiPriority w:val="34"/>
    <w:qFormat/>
    <w:rsid w:val="00417E90"/>
    <w:pPr>
      <w:ind w:left="720"/>
      <w:contextualSpacing/>
    </w:pPr>
  </w:style>
  <w:style w:type="paragraph" w:styleId="TOCHeading">
    <w:name w:val="TOC Heading"/>
    <w:basedOn w:val="Heading1"/>
    <w:next w:val="Normal"/>
    <w:uiPriority w:val="39"/>
    <w:unhideWhenUsed/>
    <w:qFormat/>
    <w:rsid w:val="006F414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customStyle="1" w:styleId="Title1">
    <w:name w:val="Title1"/>
    <w:next w:val="Body2"/>
    <w:rsid w:val="007F7F96"/>
    <w:pPr>
      <w:keepNext/>
      <w:spacing w:before="200" w:after="200" w:line="240" w:lineRule="auto"/>
      <w:outlineLvl w:val="0"/>
    </w:pPr>
    <w:rPr>
      <w:rFonts w:ascii="Helvetica Neue" w:eastAsia="Arial Unicode MS" w:hAnsi="Helvetica Neue" w:cs="Arial Unicode MS"/>
      <w:b/>
      <w:bCs/>
      <w:color w:val="434343"/>
      <w:sz w:val="36"/>
      <w:szCs w:val="36"/>
      <w:lang w:val="en-US" w:eastAsia="en-IN"/>
    </w:rPr>
  </w:style>
  <w:style w:type="paragraph" w:customStyle="1" w:styleId="Body2">
    <w:name w:val="Body 2"/>
    <w:rsid w:val="007F7F96"/>
    <w:pPr>
      <w:spacing w:after="0" w:line="240" w:lineRule="auto"/>
    </w:pPr>
    <w:rPr>
      <w:rFonts w:ascii="Helvetica Neue" w:eastAsia="Arial Unicode MS" w:hAnsi="Helvetica Neue" w:cs="Arial Unicode MS"/>
      <w:color w:val="000000"/>
      <w:lang w:val="en-US" w:eastAsia="en-IN"/>
    </w:rPr>
  </w:style>
  <w:style w:type="numbering" w:customStyle="1" w:styleId="BulletBig">
    <w:name w:val="Bullet Big"/>
    <w:rsid w:val="007F7F96"/>
    <w:pPr>
      <w:numPr>
        <w:numId w:val="1"/>
      </w:numPr>
    </w:pPr>
  </w:style>
  <w:style w:type="numbering" w:customStyle="1" w:styleId="Image">
    <w:name w:val="Image"/>
    <w:rsid w:val="007F7F96"/>
    <w:pPr>
      <w:numPr>
        <w:numId w:val="3"/>
      </w:numPr>
    </w:pPr>
  </w:style>
  <w:style w:type="numbering" w:customStyle="1" w:styleId="Bullet">
    <w:name w:val="Bullet"/>
    <w:rsid w:val="007F7F9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08526">
      <w:bodyDiv w:val="1"/>
      <w:marLeft w:val="0"/>
      <w:marRight w:val="0"/>
      <w:marTop w:val="0"/>
      <w:marBottom w:val="0"/>
      <w:divBdr>
        <w:top w:val="none" w:sz="0" w:space="0" w:color="auto"/>
        <w:left w:val="none" w:sz="0" w:space="0" w:color="auto"/>
        <w:bottom w:val="none" w:sz="0" w:space="0" w:color="auto"/>
        <w:right w:val="none" w:sz="0" w:space="0" w:color="auto"/>
      </w:divBdr>
    </w:div>
    <w:div w:id="52968656">
      <w:bodyDiv w:val="1"/>
      <w:marLeft w:val="0"/>
      <w:marRight w:val="0"/>
      <w:marTop w:val="0"/>
      <w:marBottom w:val="0"/>
      <w:divBdr>
        <w:top w:val="none" w:sz="0" w:space="0" w:color="auto"/>
        <w:left w:val="none" w:sz="0" w:space="0" w:color="auto"/>
        <w:bottom w:val="none" w:sz="0" w:space="0" w:color="auto"/>
        <w:right w:val="none" w:sz="0" w:space="0" w:color="auto"/>
      </w:divBdr>
    </w:div>
    <w:div w:id="839463419">
      <w:bodyDiv w:val="1"/>
      <w:marLeft w:val="0"/>
      <w:marRight w:val="0"/>
      <w:marTop w:val="0"/>
      <w:marBottom w:val="0"/>
      <w:divBdr>
        <w:top w:val="none" w:sz="0" w:space="0" w:color="auto"/>
        <w:left w:val="none" w:sz="0" w:space="0" w:color="auto"/>
        <w:bottom w:val="none" w:sz="0" w:space="0" w:color="auto"/>
        <w:right w:val="none" w:sz="0" w:space="0" w:color="auto"/>
      </w:divBdr>
    </w:div>
    <w:div w:id="1196651245">
      <w:bodyDiv w:val="1"/>
      <w:marLeft w:val="0"/>
      <w:marRight w:val="0"/>
      <w:marTop w:val="0"/>
      <w:marBottom w:val="0"/>
      <w:divBdr>
        <w:top w:val="none" w:sz="0" w:space="0" w:color="auto"/>
        <w:left w:val="none" w:sz="0" w:space="0" w:color="auto"/>
        <w:bottom w:val="none" w:sz="0" w:space="0" w:color="auto"/>
        <w:right w:val="none" w:sz="0" w:space="0" w:color="auto"/>
      </w:divBdr>
    </w:div>
    <w:div w:id="1443069268">
      <w:bodyDiv w:val="1"/>
      <w:marLeft w:val="0"/>
      <w:marRight w:val="0"/>
      <w:marTop w:val="0"/>
      <w:marBottom w:val="0"/>
      <w:divBdr>
        <w:top w:val="none" w:sz="0" w:space="0" w:color="auto"/>
        <w:left w:val="none" w:sz="0" w:space="0" w:color="auto"/>
        <w:bottom w:val="none" w:sz="0" w:space="0" w:color="auto"/>
        <w:right w:val="none" w:sz="0" w:space="0" w:color="auto"/>
      </w:divBdr>
      <w:divsChild>
        <w:div w:id="98718768">
          <w:marLeft w:val="0"/>
          <w:marRight w:val="0"/>
          <w:marTop w:val="0"/>
          <w:marBottom w:val="0"/>
          <w:divBdr>
            <w:top w:val="none" w:sz="0" w:space="0" w:color="auto"/>
            <w:left w:val="none" w:sz="0" w:space="0" w:color="auto"/>
            <w:bottom w:val="none" w:sz="0" w:space="0" w:color="auto"/>
            <w:right w:val="none" w:sz="0" w:space="0" w:color="auto"/>
          </w:divBdr>
        </w:div>
      </w:divsChild>
    </w:div>
    <w:div w:id="1656956277">
      <w:bodyDiv w:val="1"/>
      <w:marLeft w:val="0"/>
      <w:marRight w:val="0"/>
      <w:marTop w:val="0"/>
      <w:marBottom w:val="0"/>
      <w:divBdr>
        <w:top w:val="none" w:sz="0" w:space="0" w:color="auto"/>
        <w:left w:val="none" w:sz="0" w:space="0" w:color="auto"/>
        <w:bottom w:val="none" w:sz="0" w:space="0" w:color="auto"/>
        <w:right w:val="none" w:sz="0" w:space="0" w:color="auto"/>
      </w:divBdr>
      <w:divsChild>
        <w:div w:id="1762487790">
          <w:marLeft w:val="0"/>
          <w:marRight w:val="0"/>
          <w:marTop w:val="0"/>
          <w:marBottom w:val="0"/>
          <w:divBdr>
            <w:top w:val="none" w:sz="0" w:space="0" w:color="auto"/>
            <w:left w:val="none" w:sz="0" w:space="0" w:color="auto"/>
            <w:bottom w:val="none" w:sz="0" w:space="0" w:color="auto"/>
            <w:right w:val="none" w:sz="0" w:space="0" w:color="auto"/>
          </w:divBdr>
        </w:div>
      </w:divsChild>
    </w:div>
    <w:div w:id="209488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gs09/SMART-DRONES" TargetMode="Externa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500A0-B06B-4A54-9C4F-D287DF680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19</Pages>
  <Words>2430</Words>
  <Characters>13855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KGS</dc:creator>
  <cp:keywords/>
  <dc:description/>
  <cp:lastModifiedBy>vasu tayal</cp:lastModifiedBy>
  <cp:revision>6</cp:revision>
  <dcterms:created xsi:type="dcterms:W3CDTF">2020-03-24T07:11:00Z</dcterms:created>
  <dcterms:modified xsi:type="dcterms:W3CDTF">2020-03-24T12:55:00Z</dcterms:modified>
</cp:coreProperties>
</file>